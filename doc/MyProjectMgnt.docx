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5E66CAD" w14:textId="310D73DE" w:rsidR="00F34A9B" w:rsidRPr="005C397A" w:rsidRDefault="00601E00">
      <w:pPr>
        <w:spacing w:line="240" w:lineRule="auto"/>
        <w:rPr>
          <w:b/>
          <w:i/>
          <w:color w:val="2A62A6"/>
          <w:sz w:val="32"/>
          <w:szCs w:val="32"/>
        </w:rPr>
      </w:pPr>
      <w:r>
        <w:rPr>
          <w:b/>
          <w:i/>
          <w:noProof/>
          <w:color w:val="2A62A6"/>
          <w:sz w:val="32"/>
          <w:szCs w:val="32"/>
          <w:lang w:eastAsia="en-US" w:bidi="ar-SA"/>
        </w:rPr>
        <w:drawing>
          <wp:anchor distT="0" distB="0" distL="114300" distR="114300" simplePos="0" relativeHeight="251658240" behindDoc="0" locked="0" layoutInCell="1" allowOverlap="1" wp14:anchorId="6C22C63D" wp14:editId="72FC6939">
            <wp:simplePos x="0" y="0"/>
            <wp:positionH relativeFrom="column">
              <wp:posOffset>3176</wp:posOffset>
            </wp:positionH>
            <wp:positionV relativeFrom="paragraph">
              <wp:posOffset>1270</wp:posOffset>
            </wp:positionV>
            <wp:extent cx="1181946" cy="563880"/>
            <wp:effectExtent l="0" t="0" r="0" b="7620"/>
            <wp:wrapNone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6435" cy="566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E3CA56" w14:textId="77777777" w:rsidR="00F34A9B" w:rsidRDefault="00F34A9B">
      <w:pPr>
        <w:rPr>
          <w:i/>
          <w:color w:val="548DD4"/>
          <w:sz w:val="32"/>
          <w:szCs w:val="32"/>
        </w:rPr>
      </w:pPr>
    </w:p>
    <w:p w14:paraId="04D64CDE" w14:textId="77777777" w:rsidR="00F34A9B" w:rsidRDefault="00F34A9B">
      <w:pPr>
        <w:rPr>
          <w:i/>
          <w:color w:val="548DD4"/>
          <w:sz w:val="32"/>
          <w:szCs w:val="32"/>
        </w:rPr>
      </w:pPr>
    </w:p>
    <w:p w14:paraId="2C4F8B6F" w14:textId="77777777" w:rsidR="00A367CF" w:rsidRDefault="00A367CF">
      <w:pPr>
        <w:rPr>
          <w:i/>
          <w:color w:val="548DD4"/>
          <w:sz w:val="32"/>
          <w:szCs w:val="32"/>
        </w:rPr>
      </w:pPr>
    </w:p>
    <w:p w14:paraId="02A4F04D" w14:textId="77777777" w:rsidR="00A367CF" w:rsidRDefault="00A367CF">
      <w:pPr>
        <w:rPr>
          <w:i/>
          <w:color w:val="548DD4"/>
          <w:sz w:val="32"/>
          <w:szCs w:val="32"/>
        </w:rPr>
      </w:pPr>
    </w:p>
    <w:p w14:paraId="0CA37EAF" w14:textId="77777777" w:rsidR="00932976" w:rsidRDefault="00932976">
      <w:pPr>
        <w:rPr>
          <w:i/>
          <w:color w:val="548DD4"/>
          <w:sz w:val="32"/>
          <w:szCs w:val="32"/>
        </w:rPr>
      </w:pPr>
    </w:p>
    <w:p w14:paraId="773FC8B4" w14:textId="77777777" w:rsidR="00A367CF" w:rsidRDefault="00A367CF">
      <w:pPr>
        <w:rPr>
          <w:i/>
          <w:color w:val="548DD4"/>
          <w:sz w:val="32"/>
          <w:szCs w:val="32"/>
        </w:rPr>
      </w:pPr>
    </w:p>
    <w:p w14:paraId="65039D03" w14:textId="30738DC4" w:rsidR="00F34A9B" w:rsidRPr="009A57EC" w:rsidRDefault="000800BD">
      <w:pPr>
        <w:pBdr>
          <w:bottom w:val="single" w:sz="4" w:space="1" w:color="808080"/>
        </w:pBdr>
        <w:rPr>
          <w:rFonts w:cs="Arial"/>
          <w:b/>
          <w:color w:val="951B13"/>
          <w:sz w:val="58"/>
          <w:szCs w:val="48"/>
        </w:rPr>
      </w:pPr>
      <w:r>
        <w:rPr>
          <w:rFonts w:cs="Arial"/>
          <w:b/>
          <w:color w:val="951B13"/>
          <w:sz w:val="58"/>
          <w:szCs w:val="48"/>
        </w:rPr>
        <w:fldChar w:fldCharType="begin"/>
      </w:r>
      <w:r>
        <w:rPr>
          <w:rFonts w:cs="Arial"/>
          <w:b/>
          <w:color w:val="951B13"/>
          <w:sz w:val="58"/>
          <w:szCs w:val="48"/>
        </w:rPr>
        <w:instrText xml:space="preserve"> TITLE   \* MERGEFORMAT </w:instrText>
      </w:r>
      <w:r>
        <w:rPr>
          <w:rFonts w:cs="Arial"/>
          <w:b/>
          <w:color w:val="951B13"/>
          <w:sz w:val="58"/>
          <w:szCs w:val="48"/>
        </w:rPr>
        <w:fldChar w:fldCharType="separate"/>
      </w:r>
      <w:proofErr w:type="spellStart"/>
      <w:r w:rsidR="000604A2">
        <w:rPr>
          <w:rFonts w:cs="Arial"/>
          <w:b/>
          <w:color w:val="951B13"/>
          <w:sz w:val="58"/>
          <w:szCs w:val="48"/>
        </w:rPr>
        <w:t>Ước</w:t>
      </w:r>
      <w:proofErr w:type="spellEnd"/>
      <w:r w:rsidR="000604A2">
        <w:rPr>
          <w:rFonts w:cs="Arial"/>
          <w:b/>
          <w:color w:val="951B13"/>
          <w:sz w:val="58"/>
          <w:szCs w:val="48"/>
        </w:rPr>
        <w:t xml:space="preserve"> lượng dự </w:t>
      </w:r>
      <w:proofErr w:type="spellStart"/>
      <w:proofErr w:type="gramStart"/>
      <w:r w:rsidR="000604A2">
        <w:rPr>
          <w:rFonts w:cs="Arial"/>
          <w:b/>
          <w:color w:val="951B13"/>
          <w:sz w:val="58"/>
          <w:szCs w:val="48"/>
        </w:rPr>
        <w:t>án</w:t>
      </w:r>
      <w:proofErr w:type="spellEnd"/>
      <w:proofErr w:type="gramEnd"/>
      <w:r w:rsidR="000604A2">
        <w:rPr>
          <w:rFonts w:cs="Arial"/>
          <w:b/>
          <w:color w:val="951B13"/>
          <w:sz w:val="58"/>
          <w:szCs w:val="48"/>
        </w:rPr>
        <w:t xml:space="preserve"> </w:t>
      </w:r>
      <w:proofErr w:type="spellStart"/>
      <w:r w:rsidR="000604A2">
        <w:rPr>
          <w:rFonts w:cs="Arial"/>
          <w:b/>
          <w:color w:val="951B13"/>
          <w:sz w:val="58"/>
          <w:szCs w:val="48"/>
        </w:rPr>
        <w:t>nguồn</w:t>
      </w:r>
      <w:proofErr w:type="spellEnd"/>
      <w:r w:rsidR="000604A2">
        <w:rPr>
          <w:rFonts w:cs="Arial"/>
          <w:b/>
          <w:color w:val="951B13"/>
          <w:sz w:val="58"/>
          <w:szCs w:val="48"/>
        </w:rPr>
        <w:t xml:space="preserve"> </w:t>
      </w:r>
      <w:proofErr w:type="spellStart"/>
      <w:r w:rsidR="000604A2">
        <w:rPr>
          <w:rFonts w:cs="Arial"/>
          <w:b/>
          <w:color w:val="951B13"/>
          <w:sz w:val="58"/>
          <w:szCs w:val="48"/>
        </w:rPr>
        <w:t>mở</w:t>
      </w:r>
      <w:proofErr w:type="spellEnd"/>
      <w:r>
        <w:rPr>
          <w:rFonts w:cs="Arial"/>
          <w:b/>
          <w:color w:val="951B13"/>
          <w:sz w:val="58"/>
          <w:szCs w:val="48"/>
        </w:rPr>
        <w:fldChar w:fldCharType="end"/>
      </w:r>
      <w:r w:rsidR="00010D52">
        <w:rPr>
          <w:rFonts w:cs="Arial"/>
          <w:b/>
          <w:color w:val="951B13"/>
          <w:sz w:val="58"/>
          <w:szCs w:val="48"/>
        </w:rPr>
        <w:t xml:space="preserve"> </w:t>
      </w:r>
    </w:p>
    <w:p w14:paraId="56AB61EB" w14:textId="75DF14D1" w:rsidR="00F34A9B" w:rsidRPr="009A57EC" w:rsidRDefault="006C658E">
      <w:pPr>
        <w:spacing w:after="80"/>
        <w:rPr>
          <w:rFonts w:ascii="Arial" w:hAnsi="Arial" w:cs="Arial"/>
          <w:b/>
          <w:i/>
          <w:color w:val="951B13"/>
          <w:sz w:val="42"/>
          <w:lang w:val="vi-VN"/>
        </w:rPr>
      </w:pPr>
      <w:r>
        <w:rPr>
          <w:b/>
          <w:i/>
          <w:sz w:val="42"/>
        </w:rPr>
        <w:t>Node Webcam</w:t>
      </w:r>
    </w:p>
    <w:p w14:paraId="07D84872" w14:textId="21AD7127" w:rsidR="00F34A9B" w:rsidRDefault="00F34A9B" w:rsidP="00E83396">
      <w:r>
        <w:rPr>
          <w:i/>
        </w:rPr>
        <w:t>[</w:t>
      </w:r>
      <w:r w:rsidR="003C0262">
        <w:rPr>
          <w:i/>
        </w:rPr>
        <w:t xml:space="preserve">Link GitHub </w:t>
      </w:r>
      <w:proofErr w:type="spellStart"/>
      <w:r w:rsidR="003C0262">
        <w:rPr>
          <w:i/>
        </w:rPr>
        <w:t>nguồn</w:t>
      </w:r>
      <w:proofErr w:type="spellEnd"/>
      <w:r w:rsidR="003C0262">
        <w:rPr>
          <w:i/>
        </w:rPr>
        <w:t>:</w:t>
      </w:r>
      <w:r w:rsidR="006C658E">
        <w:rPr>
          <w:i/>
        </w:rPr>
        <w:t xml:space="preserve"> </w:t>
      </w:r>
      <w:r w:rsidR="006C658E" w:rsidRPr="006C658E">
        <w:rPr>
          <w:i/>
          <w:u w:val="single"/>
        </w:rPr>
        <w:t>https://github.com/</w:t>
      </w:r>
      <w:r w:rsidR="006C658E">
        <w:rPr>
          <w:i/>
          <w:u w:val="single"/>
        </w:rPr>
        <w:t>quankquank</w:t>
      </w:r>
      <w:r w:rsidR="006C658E" w:rsidRPr="006C658E">
        <w:rPr>
          <w:i/>
          <w:u w:val="single"/>
        </w:rPr>
        <w:t>/node-webcam</w:t>
      </w:r>
      <w:r w:rsidRPr="00D8793C">
        <w:rPr>
          <w:i/>
        </w:rPr>
        <w:t>]</w:t>
      </w:r>
    </w:p>
    <w:p w14:paraId="0F5FE940" w14:textId="77777777" w:rsidR="00F34A9B" w:rsidRDefault="00F34A9B">
      <w:pPr>
        <w:tabs>
          <w:tab w:val="left" w:pos="6415"/>
        </w:tabs>
      </w:pPr>
    </w:p>
    <w:p w14:paraId="6D83F9B0" w14:textId="77777777" w:rsidR="00F34A9B" w:rsidRDefault="00F34A9B">
      <w:pPr>
        <w:tabs>
          <w:tab w:val="left" w:pos="6415"/>
        </w:tabs>
      </w:pPr>
    </w:p>
    <w:p w14:paraId="7B0ED30A" w14:textId="77777777" w:rsidR="00F34A9B" w:rsidRDefault="00F34A9B">
      <w:pPr>
        <w:tabs>
          <w:tab w:val="left" w:pos="6415"/>
        </w:tabs>
      </w:pPr>
      <w:r>
        <w:tab/>
      </w:r>
    </w:p>
    <w:p w14:paraId="02C31B73" w14:textId="77777777" w:rsidR="00F34A9B" w:rsidRDefault="00F34A9B"/>
    <w:p w14:paraId="2696DA3F" w14:textId="77777777" w:rsidR="008B4872" w:rsidRDefault="008B4872">
      <w:pPr>
        <w:widowControl/>
        <w:suppressAutoHyphens w:val="0"/>
        <w:spacing w:after="0" w:line="240" w:lineRule="auto"/>
        <w:jc w:val="left"/>
        <w:rPr>
          <w:rFonts w:ascii="Verdana" w:hAnsi="Verdana" w:cs="Tahoma"/>
          <w:b/>
          <w:bCs/>
          <w:caps/>
          <w:color w:val="951B13"/>
          <w:sz w:val="24"/>
          <w:lang w:eastAsia="ar-SA" w:bidi="ar-SA"/>
        </w:rPr>
      </w:pPr>
      <w:r>
        <w:rPr>
          <w:color w:val="951B13"/>
        </w:rPr>
        <w:br w:type="page"/>
      </w:r>
    </w:p>
    <w:p w14:paraId="1200C526" w14:textId="3E1E2C50" w:rsidR="00F34A9B" w:rsidRPr="0017102C" w:rsidRDefault="00F34A9B">
      <w:pPr>
        <w:pStyle w:val="NormalH"/>
        <w:rPr>
          <w:color w:val="951B13"/>
        </w:rPr>
      </w:pPr>
      <w:r w:rsidRPr="0017102C">
        <w:rPr>
          <w:color w:val="951B13"/>
        </w:rPr>
        <w:lastRenderedPageBreak/>
        <w:t>Table of contents</w:t>
      </w:r>
    </w:p>
    <w:p w14:paraId="42980964" w14:textId="77777777" w:rsidR="00F34A9B" w:rsidRDefault="00F34A9B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b/>
          <w:bCs/>
        </w:rPr>
      </w:pPr>
    </w:p>
    <w:p w14:paraId="5DAD0FDA" w14:textId="77777777" w:rsidR="00F34A9B" w:rsidRDefault="00F34A9B">
      <w:pPr>
        <w:pStyle w:val="TOC3"/>
      </w:pPr>
      <w:r>
        <w:tab/>
      </w:r>
    </w:p>
    <w:p w14:paraId="35CE1D88" w14:textId="3BD507FA" w:rsidR="007C3070" w:rsidRDefault="00030EB1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r>
        <w:rPr>
          <w:u w:val="single"/>
        </w:rPr>
        <w:fldChar w:fldCharType="begin"/>
      </w:r>
      <w:r>
        <w:rPr>
          <w:u w:val="single"/>
        </w:rPr>
        <w:instrText xml:space="preserve"> TOC \o "1-3" \h \z \u </w:instrText>
      </w:r>
      <w:r>
        <w:rPr>
          <w:u w:val="single"/>
        </w:rPr>
        <w:fldChar w:fldCharType="separate"/>
      </w:r>
      <w:hyperlink w:anchor="_Toc90500035" w:history="1">
        <w:r w:rsidR="007C3070" w:rsidRPr="008366DA">
          <w:rPr>
            <w:rStyle w:val="Hyperlink"/>
            <w:noProof/>
          </w:rPr>
          <w:t>1.</w:t>
        </w:r>
        <w:r w:rsidR="007C307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Giới thiệu dự án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_Toc90500035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5</w:t>
        </w:r>
        <w:r w:rsidR="007C3070">
          <w:rPr>
            <w:noProof/>
            <w:webHidden/>
          </w:rPr>
          <w:fldChar w:fldCharType="end"/>
        </w:r>
      </w:hyperlink>
    </w:p>
    <w:p w14:paraId="3F4FAA65" w14:textId="0BC54131" w:rsidR="007C3070" w:rsidRDefault="003216C3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90500036" w:history="1">
        <w:r w:rsidR="007C3070" w:rsidRPr="008366DA">
          <w:rPr>
            <w:rStyle w:val="Hyperlink"/>
            <w:rFonts w:cs="Tahoma"/>
            <w:noProof/>
          </w:rPr>
          <w:t>1.1.</w:t>
        </w:r>
        <w:r w:rsidR="007C3070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Mô tả dự án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_Toc90500036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5</w:t>
        </w:r>
        <w:r w:rsidR="007C3070">
          <w:rPr>
            <w:noProof/>
            <w:webHidden/>
          </w:rPr>
          <w:fldChar w:fldCharType="end"/>
        </w:r>
      </w:hyperlink>
    </w:p>
    <w:p w14:paraId="6E48C32C" w14:textId="0389F164" w:rsidR="007C3070" w:rsidRDefault="003216C3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90500037" w:history="1">
        <w:r w:rsidR="007C3070" w:rsidRPr="008366DA">
          <w:rPr>
            <w:rStyle w:val="Hyperlink"/>
            <w:rFonts w:cs="Tahoma"/>
            <w:noProof/>
          </w:rPr>
          <w:t>1.2.</w:t>
        </w:r>
        <w:r w:rsidR="007C3070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Công cụ quản lý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_Toc90500037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5</w:t>
        </w:r>
        <w:r w:rsidR="007C3070">
          <w:rPr>
            <w:noProof/>
            <w:webHidden/>
          </w:rPr>
          <w:fldChar w:fldCharType="end"/>
        </w:r>
      </w:hyperlink>
    </w:p>
    <w:p w14:paraId="7874710F" w14:textId="4A9C47D7" w:rsidR="007C3070" w:rsidRDefault="003216C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90500038" w:history="1">
        <w:r w:rsidR="007C3070" w:rsidRPr="008366DA">
          <w:rPr>
            <w:rStyle w:val="Hyperlink"/>
            <w:noProof/>
          </w:rPr>
          <w:t>2.</w:t>
        </w:r>
        <w:r w:rsidR="007C307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Các nhân sự tham gia dự án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_Toc90500038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5</w:t>
        </w:r>
        <w:r w:rsidR="007C3070">
          <w:rPr>
            <w:noProof/>
            <w:webHidden/>
          </w:rPr>
          <w:fldChar w:fldCharType="end"/>
        </w:r>
      </w:hyperlink>
    </w:p>
    <w:p w14:paraId="262232E1" w14:textId="64B79420" w:rsidR="007C3070" w:rsidRDefault="003216C3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90500039" w:history="1">
        <w:r w:rsidR="007C3070" w:rsidRPr="008366DA">
          <w:rPr>
            <w:rStyle w:val="Hyperlink"/>
            <w:rFonts w:cs="Tahoma"/>
            <w:noProof/>
          </w:rPr>
          <w:t>2.1.</w:t>
        </w:r>
        <w:r w:rsidR="007C3070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Thông tin liên hệ phía khách hàng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_Toc90500039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5</w:t>
        </w:r>
        <w:r w:rsidR="007C3070">
          <w:rPr>
            <w:noProof/>
            <w:webHidden/>
          </w:rPr>
          <w:fldChar w:fldCharType="end"/>
        </w:r>
      </w:hyperlink>
    </w:p>
    <w:p w14:paraId="0906A0E8" w14:textId="72EE6434" w:rsidR="007C3070" w:rsidRDefault="003216C3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90500040" w:history="1">
        <w:r w:rsidR="007C3070" w:rsidRPr="008366DA">
          <w:rPr>
            <w:rStyle w:val="Hyperlink"/>
            <w:rFonts w:cs="Tahoma"/>
            <w:noProof/>
          </w:rPr>
          <w:t>2.2.</w:t>
        </w:r>
        <w:r w:rsidR="007C3070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Thông tin thành viên nhóm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_Toc90500040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5</w:t>
        </w:r>
        <w:r w:rsidR="007C3070">
          <w:rPr>
            <w:noProof/>
            <w:webHidden/>
          </w:rPr>
          <w:fldChar w:fldCharType="end"/>
        </w:r>
      </w:hyperlink>
    </w:p>
    <w:p w14:paraId="5E579C7A" w14:textId="64229FB7" w:rsidR="007C3070" w:rsidRDefault="003216C3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90500041" w:history="1">
        <w:r w:rsidR="007C3070" w:rsidRPr="008366DA">
          <w:rPr>
            <w:rStyle w:val="Hyperlink"/>
            <w:rFonts w:cs="Tahoma"/>
            <w:noProof/>
          </w:rPr>
          <w:t>2.3.</w:t>
        </w:r>
        <w:r w:rsidR="007C3070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Phân chia vai trò của thành viên dự án và khách hàng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_Toc90500041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5</w:t>
        </w:r>
        <w:r w:rsidR="007C3070">
          <w:rPr>
            <w:noProof/>
            <w:webHidden/>
          </w:rPr>
          <w:fldChar w:fldCharType="end"/>
        </w:r>
      </w:hyperlink>
    </w:p>
    <w:p w14:paraId="621AD700" w14:textId="42628C27" w:rsidR="007C3070" w:rsidRDefault="003216C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90500042" w:history="1">
        <w:r w:rsidR="007C3070" w:rsidRPr="008366DA">
          <w:rPr>
            <w:rStyle w:val="Hyperlink"/>
            <w:noProof/>
          </w:rPr>
          <w:t>3.</w:t>
        </w:r>
        <w:r w:rsidR="007C307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Khảo sát dự án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_Toc90500042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5</w:t>
        </w:r>
        <w:r w:rsidR="007C3070">
          <w:rPr>
            <w:noProof/>
            <w:webHidden/>
          </w:rPr>
          <w:fldChar w:fldCharType="end"/>
        </w:r>
      </w:hyperlink>
    </w:p>
    <w:p w14:paraId="3AB6FD4E" w14:textId="739DA7B0" w:rsidR="007C3070" w:rsidRDefault="003216C3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90500043" w:history="1">
        <w:r w:rsidR="007C3070" w:rsidRPr="008366DA">
          <w:rPr>
            <w:rStyle w:val="Hyperlink"/>
            <w:rFonts w:cs="Tahoma"/>
            <w:noProof/>
          </w:rPr>
          <w:t>3.1.</w:t>
        </w:r>
        <w:r w:rsidR="007C3070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Tóm tắt về ứng dụng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_Toc90500043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5</w:t>
        </w:r>
        <w:r w:rsidR="007C3070">
          <w:rPr>
            <w:noProof/>
            <w:webHidden/>
          </w:rPr>
          <w:fldChar w:fldCharType="end"/>
        </w:r>
      </w:hyperlink>
    </w:p>
    <w:p w14:paraId="19207F2B" w14:textId="030DF41A" w:rsidR="007C3070" w:rsidRDefault="003216C3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90500044" w:history="1">
        <w:r w:rsidR="007C3070" w:rsidRPr="008366DA">
          <w:rPr>
            <w:rStyle w:val="Hyperlink"/>
            <w:rFonts w:cs="Tahoma"/>
            <w:noProof/>
          </w:rPr>
          <w:t>3.2.</w:t>
        </w:r>
        <w:r w:rsidR="007C3070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Thống kê về mã nguồn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_Toc90500044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5</w:t>
        </w:r>
        <w:r w:rsidR="007C3070">
          <w:rPr>
            <w:noProof/>
            <w:webHidden/>
          </w:rPr>
          <w:fldChar w:fldCharType="end"/>
        </w:r>
      </w:hyperlink>
    </w:p>
    <w:p w14:paraId="0EBB4255" w14:textId="041D2CE9" w:rsidR="007C3070" w:rsidRDefault="003216C3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90500045" w:history="1">
        <w:r w:rsidR="007C3070" w:rsidRPr="008366DA">
          <w:rPr>
            <w:rStyle w:val="Hyperlink"/>
            <w:rFonts w:cs="Tahoma"/>
            <w:noProof/>
          </w:rPr>
          <w:t>3.3.</w:t>
        </w:r>
        <w:r w:rsidR="007C3070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Thống kê về hợp tác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_Toc90500045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6</w:t>
        </w:r>
        <w:r w:rsidR="007C3070">
          <w:rPr>
            <w:noProof/>
            <w:webHidden/>
          </w:rPr>
          <w:fldChar w:fldCharType="end"/>
        </w:r>
      </w:hyperlink>
    </w:p>
    <w:p w14:paraId="40EC62B6" w14:textId="10437A8F" w:rsidR="007C3070" w:rsidRDefault="003216C3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90500046" w:history="1">
        <w:r w:rsidR="007C3070" w:rsidRPr="008366DA">
          <w:rPr>
            <w:rStyle w:val="Hyperlink"/>
            <w:rFonts w:cs="Tahoma"/>
            <w:noProof/>
          </w:rPr>
          <w:t>3.4.</w:t>
        </w:r>
        <w:r w:rsidR="007C3070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Kết quả chạy thử nghiệm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_Toc90500046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6</w:t>
        </w:r>
        <w:r w:rsidR="007C3070">
          <w:rPr>
            <w:noProof/>
            <w:webHidden/>
          </w:rPr>
          <w:fldChar w:fldCharType="end"/>
        </w:r>
      </w:hyperlink>
    </w:p>
    <w:p w14:paraId="4793C3EC" w14:textId="3A462064" w:rsidR="007C3070" w:rsidRDefault="003216C3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90500047" w:history="1">
        <w:r w:rsidR="007C3070" w:rsidRPr="008366DA">
          <w:rPr>
            <w:rStyle w:val="Hyperlink"/>
            <w:rFonts w:cs="Tahoma"/>
            <w:noProof/>
          </w:rPr>
          <w:t>3.5.</w:t>
        </w:r>
        <w:r w:rsidR="007C3070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Phạm vi dự án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_Toc90500047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6</w:t>
        </w:r>
        <w:r w:rsidR="007C3070">
          <w:rPr>
            <w:noProof/>
            <w:webHidden/>
          </w:rPr>
          <w:fldChar w:fldCharType="end"/>
        </w:r>
      </w:hyperlink>
    </w:p>
    <w:p w14:paraId="0AD00C7B" w14:textId="6C555A9F" w:rsidR="007C3070" w:rsidRDefault="003216C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90500048" w:history="1">
        <w:r w:rsidR="007C3070" w:rsidRPr="008366DA">
          <w:rPr>
            <w:rStyle w:val="Hyperlink"/>
            <w:noProof/>
          </w:rPr>
          <w:t>4.</w:t>
        </w:r>
        <w:r w:rsidR="007C307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Ước lượng chung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_Toc90500048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6</w:t>
        </w:r>
        <w:r w:rsidR="007C3070">
          <w:rPr>
            <w:noProof/>
            <w:webHidden/>
          </w:rPr>
          <w:fldChar w:fldCharType="end"/>
        </w:r>
      </w:hyperlink>
    </w:p>
    <w:p w14:paraId="6A7B72B1" w14:textId="317A1BC5" w:rsidR="007C3070" w:rsidRDefault="003216C3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90500049" w:history="1">
        <w:r w:rsidR="007C3070" w:rsidRPr="008366DA">
          <w:rPr>
            <w:rStyle w:val="Hyperlink"/>
            <w:rFonts w:cs="Tahoma"/>
            <w:noProof/>
          </w:rPr>
          <w:t>4.1.</w:t>
        </w:r>
        <w:r w:rsidR="007C3070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Ước lượng thời gian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_Toc90500049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6</w:t>
        </w:r>
        <w:r w:rsidR="007C3070">
          <w:rPr>
            <w:noProof/>
            <w:webHidden/>
          </w:rPr>
          <w:fldChar w:fldCharType="end"/>
        </w:r>
      </w:hyperlink>
    </w:p>
    <w:p w14:paraId="1CEBF05B" w14:textId="0C894532" w:rsidR="007C3070" w:rsidRDefault="003216C3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90500050" w:history="1">
        <w:r w:rsidR="007C3070" w:rsidRPr="008366DA">
          <w:rPr>
            <w:rStyle w:val="Hyperlink"/>
            <w:rFonts w:cs="Tahoma"/>
            <w:noProof/>
          </w:rPr>
          <w:t>4.2.</w:t>
        </w:r>
        <w:r w:rsidR="007C3070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Ước lượng rủi ro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_Toc90500050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6</w:t>
        </w:r>
        <w:r w:rsidR="007C3070">
          <w:rPr>
            <w:noProof/>
            <w:webHidden/>
          </w:rPr>
          <w:fldChar w:fldCharType="end"/>
        </w:r>
      </w:hyperlink>
    </w:p>
    <w:p w14:paraId="227096CC" w14:textId="65D8C804" w:rsidR="007C3070" w:rsidRDefault="003216C3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en-US" w:bidi="ar-SA"/>
        </w:rPr>
      </w:pPr>
      <w:hyperlink w:anchor="_Toc90500051" w:history="1">
        <w:r w:rsidR="007C3070" w:rsidRPr="008366DA">
          <w:rPr>
            <w:rStyle w:val="Hyperlink"/>
            <w:noProof/>
          </w:rPr>
          <w:t>4.2.1.</w:t>
        </w:r>
        <w:r w:rsidR="007C3070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Rủi ro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_Toc90500051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6</w:t>
        </w:r>
        <w:r w:rsidR="007C3070">
          <w:rPr>
            <w:noProof/>
            <w:webHidden/>
          </w:rPr>
          <w:fldChar w:fldCharType="end"/>
        </w:r>
      </w:hyperlink>
    </w:p>
    <w:p w14:paraId="5455CB60" w14:textId="4BCA66F2" w:rsidR="007C3070" w:rsidRDefault="003216C3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en-US" w:bidi="ar-SA"/>
        </w:rPr>
      </w:pPr>
      <w:hyperlink w:anchor="_Toc90500052" w:history="1">
        <w:r w:rsidR="007C3070" w:rsidRPr="008366DA">
          <w:rPr>
            <w:rStyle w:val="Hyperlink"/>
            <w:noProof/>
          </w:rPr>
          <w:t>4.2.2.</w:t>
        </w:r>
        <w:r w:rsidR="007C3070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Rủi ro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_Toc90500052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6</w:t>
        </w:r>
        <w:r w:rsidR="007C3070">
          <w:rPr>
            <w:noProof/>
            <w:webHidden/>
          </w:rPr>
          <w:fldChar w:fldCharType="end"/>
        </w:r>
      </w:hyperlink>
    </w:p>
    <w:p w14:paraId="7A6815B6" w14:textId="621EA24C" w:rsidR="007C3070" w:rsidRDefault="003216C3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en-US" w:bidi="ar-SA"/>
        </w:rPr>
      </w:pPr>
      <w:hyperlink w:anchor="_Toc90500053" w:history="1">
        <w:r w:rsidR="007C3070" w:rsidRPr="008366DA">
          <w:rPr>
            <w:rStyle w:val="Hyperlink"/>
            <w:noProof/>
          </w:rPr>
          <w:t>4.2.3.</w:t>
        </w:r>
        <w:r w:rsidR="007C3070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Rủi ro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_Toc90500053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7</w:t>
        </w:r>
        <w:r w:rsidR="007C3070">
          <w:rPr>
            <w:noProof/>
            <w:webHidden/>
          </w:rPr>
          <w:fldChar w:fldCharType="end"/>
        </w:r>
      </w:hyperlink>
    </w:p>
    <w:p w14:paraId="0615E048" w14:textId="7095D103" w:rsidR="007C3070" w:rsidRDefault="003216C3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en-US" w:bidi="ar-SA"/>
        </w:rPr>
      </w:pPr>
      <w:hyperlink w:anchor="_Toc90500054" w:history="1">
        <w:r w:rsidR="007C3070" w:rsidRPr="008366DA">
          <w:rPr>
            <w:rStyle w:val="Hyperlink"/>
            <w:noProof/>
          </w:rPr>
          <w:t>4.2.4.</w:t>
        </w:r>
        <w:r w:rsidR="007C3070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Rủi ro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_Toc90500054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7</w:t>
        </w:r>
        <w:r w:rsidR="007C3070">
          <w:rPr>
            <w:noProof/>
            <w:webHidden/>
          </w:rPr>
          <w:fldChar w:fldCharType="end"/>
        </w:r>
      </w:hyperlink>
    </w:p>
    <w:p w14:paraId="1049D2B2" w14:textId="59DE45F0" w:rsidR="007C3070" w:rsidRDefault="003216C3">
      <w:pPr>
        <w:pStyle w:val="TOC3"/>
        <w:rPr>
          <w:rFonts w:asciiTheme="minorHAnsi" w:eastAsiaTheme="minorEastAsia" w:hAnsiTheme="minorHAnsi" w:cstheme="minorBidi"/>
          <w:iCs w:val="0"/>
          <w:noProof/>
          <w:sz w:val="22"/>
          <w:szCs w:val="22"/>
          <w:lang w:eastAsia="en-US" w:bidi="ar-SA"/>
        </w:rPr>
      </w:pPr>
      <w:hyperlink w:anchor="_Toc90500055" w:history="1">
        <w:r w:rsidR="007C3070" w:rsidRPr="008366DA">
          <w:rPr>
            <w:rStyle w:val="Hyperlink"/>
            <w:noProof/>
          </w:rPr>
          <w:t>4.2.5.</w:t>
        </w:r>
        <w:r w:rsidR="007C3070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Rủi ro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_Toc90500055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7</w:t>
        </w:r>
        <w:r w:rsidR="007C3070">
          <w:rPr>
            <w:noProof/>
            <w:webHidden/>
          </w:rPr>
          <w:fldChar w:fldCharType="end"/>
        </w:r>
      </w:hyperlink>
    </w:p>
    <w:p w14:paraId="7B24B467" w14:textId="5193CC8C" w:rsidR="007C3070" w:rsidRDefault="003216C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90500056" w:history="1">
        <w:r w:rsidR="007C3070" w:rsidRPr="008366DA">
          <w:rPr>
            <w:rStyle w:val="Hyperlink"/>
            <w:noProof/>
          </w:rPr>
          <w:t>5.</w:t>
        </w:r>
        <w:r w:rsidR="007C307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Ước lượng giá thành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_Toc90500056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7</w:t>
        </w:r>
        <w:r w:rsidR="007C3070">
          <w:rPr>
            <w:noProof/>
            <w:webHidden/>
          </w:rPr>
          <w:fldChar w:fldCharType="end"/>
        </w:r>
      </w:hyperlink>
    </w:p>
    <w:p w14:paraId="4A29C708" w14:textId="3BE9DE8E" w:rsidR="007C3070" w:rsidRDefault="003216C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90500057" w:history="1">
        <w:r w:rsidR="007C3070" w:rsidRPr="008366DA">
          <w:rPr>
            <w:rStyle w:val="Hyperlink"/>
            <w:noProof/>
          </w:rPr>
          <w:t>6.</w:t>
        </w:r>
        <w:r w:rsidR="007C307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Ước lượng chất lượng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_Toc90500057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7</w:t>
        </w:r>
        <w:r w:rsidR="007C3070">
          <w:rPr>
            <w:noProof/>
            <w:webHidden/>
          </w:rPr>
          <w:fldChar w:fldCharType="end"/>
        </w:r>
      </w:hyperlink>
    </w:p>
    <w:p w14:paraId="3FC5623C" w14:textId="044AEE1E" w:rsidR="007C3070" w:rsidRDefault="003216C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90500058" w:history="1">
        <w:r w:rsidR="007C3070" w:rsidRPr="008366DA">
          <w:rPr>
            <w:rStyle w:val="Hyperlink"/>
            <w:noProof/>
          </w:rPr>
          <w:t>7.</w:t>
        </w:r>
        <w:r w:rsidR="007C307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Đóng dự án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_Toc90500058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8</w:t>
        </w:r>
        <w:r w:rsidR="007C3070">
          <w:rPr>
            <w:noProof/>
            <w:webHidden/>
          </w:rPr>
          <w:fldChar w:fldCharType="end"/>
        </w:r>
      </w:hyperlink>
    </w:p>
    <w:p w14:paraId="125679F5" w14:textId="39C5E7AF" w:rsidR="007C3070" w:rsidRDefault="003216C3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90500059" w:history="1">
        <w:r w:rsidR="007C3070" w:rsidRPr="008366DA">
          <w:rPr>
            <w:rStyle w:val="Hyperlink"/>
            <w:rFonts w:cs="Tahoma"/>
            <w:noProof/>
          </w:rPr>
          <w:t>7.1.</w:t>
        </w:r>
        <w:r w:rsidR="007C3070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Quản lý mã nguồn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_Toc90500059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8</w:t>
        </w:r>
        <w:r w:rsidR="007C3070">
          <w:rPr>
            <w:noProof/>
            <w:webHidden/>
          </w:rPr>
          <w:fldChar w:fldCharType="end"/>
        </w:r>
      </w:hyperlink>
    </w:p>
    <w:p w14:paraId="1A915D89" w14:textId="498B2BCD" w:rsidR="007C3070" w:rsidRDefault="003216C3">
      <w:pPr>
        <w:pStyle w:val="TOC2"/>
        <w:rPr>
          <w:rFonts w:asciiTheme="minorHAnsi" w:eastAsiaTheme="minorEastAsia" w:hAnsiTheme="minorHAnsi" w:cstheme="minorBidi"/>
          <w:noProof/>
          <w:sz w:val="22"/>
          <w:szCs w:val="22"/>
          <w:lang w:eastAsia="en-US" w:bidi="ar-SA"/>
        </w:rPr>
      </w:pPr>
      <w:hyperlink w:anchor="_Toc90500060" w:history="1">
        <w:r w:rsidR="007C3070" w:rsidRPr="008366DA">
          <w:rPr>
            <w:rStyle w:val="Hyperlink"/>
            <w:rFonts w:cs="Tahoma"/>
            <w:noProof/>
          </w:rPr>
          <w:t>7.2.</w:t>
        </w:r>
        <w:r w:rsidR="007C3070">
          <w:rPr>
            <w:rFonts w:asciiTheme="minorHAnsi" w:eastAsiaTheme="minorEastAsia" w:hAnsiTheme="minorHAnsi" w:cstheme="minorBidi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</w:rPr>
          <w:t>Quản lý công việc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_Toc90500060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8</w:t>
        </w:r>
        <w:r w:rsidR="007C3070">
          <w:rPr>
            <w:noProof/>
            <w:webHidden/>
          </w:rPr>
          <w:fldChar w:fldCharType="end"/>
        </w:r>
      </w:hyperlink>
    </w:p>
    <w:p w14:paraId="55BE06B8" w14:textId="06DABE2B" w:rsidR="007C3070" w:rsidRDefault="003216C3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n-US" w:bidi="ar-SA"/>
        </w:rPr>
      </w:pPr>
      <w:hyperlink w:anchor="_Toc90500061" w:history="1">
        <w:r w:rsidR="007C3070" w:rsidRPr="008366DA">
          <w:rPr>
            <w:rStyle w:val="Hyperlink"/>
            <w:noProof/>
            <w:lang w:eastAsia="en-US"/>
          </w:rPr>
          <w:t>8.</w:t>
        </w:r>
        <w:r w:rsidR="007C3070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n-US" w:bidi="ar-SA"/>
          </w:rPr>
          <w:tab/>
        </w:r>
        <w:r w:rsidR="007C3070" w:rsidRPr="008366DA">
          <w:rPr>
            <w:rStyle w:val="Hyperlink"/>
            <w:noProof/>
            <w:lang w:eastAsia="en-US"/>
          </w:rPr>
          <w:t>Danh mục tài liệu liên quan</w:t>
        </w:r>
        <w:r w:rsidR="007C3070">
          <w:rPr>
            <w:noProof/>
            <w:webHidden/>
          </w:rPr>
          <w:tab/>
        </w:r>
        <w:r w:rsidR="007C3070">
          <w:rPr>
            <w:noProof/>
            <w:webHidden/>
          </w:rPr>
          <w:fldChar w:fldCharType="begin"/>
        </w:r>
        <w:r w:rsidR="007C3070">
          <w:rPr>
            <w:noProof/>
            <w:webHidden/>
          </w:rPr>
          <w:instrText xml:space="preserve"> PAGEREF _Toc90500061 \h </w:instrText>
        </w:r>
        <w:r w:rsidR="007C3070">
          <w:rPr>
            <w:noProof/>
            <w:webHidden/>
          </w:rPr>
        </w:r>
        <w:r w:rsidR="007C3070">
          <w:rPr>
            <w:noProof/>
            <w:webHidden/>
          </w:rPr>
          <w:fldChar w:fldCharType="separate"/>
        </w:r>
        <w:r w:rsidR="007C3070">
          <w:rPr>
            <w:noProof/>
            <w:webHidden/>
          </w:rPr>
          <w:t>8</w:t>
        </w:r>
        <w:r w:rsidR="007C3070">
          <w:rPr>
            <w:noProof/>
            <w:webHidden/>
          </w:rPr>
          <w:fldChar w:fldCharType="end"/>
        </w:r>
      </w:hyperlink>
    </w:p>
    <w:p w14:paraId="4BA721B3" w14:textId="7614924A" w:rsidR="00727431" w:rsidRDefault="00030EB1" w:rsidP="005F37E7">
      <w:pPr>
        <w:pStyle w:val="TOC3"/>
      </w:pPr>
      <w:r>
        <w:rPr>
          <w:rFonts w:eastAsia="Tahoma" w:cs="Tahoma"/>
          <w:u w:val="single"/>
        </w:rPr>
        <w:fldChar w:fldCharType="end"/>
      </w:r>
      <w:r w:rsidR="00F34A9B">
        <w:t xml:space="preserve"> </w:t>
      </w:r>
      <w:r w:rsidR="00727431">
        <w:br w:type="page"/>
      </w:r>
    </w:p>
    <w:p w14:paraId="2F391810" w14:textId="68A69BB3" w:rsidR="00224F53" w:rsidRDefault="00224F53" w:rsidP="009A4C41">
      <w:pPr>
        <w:pStyle w:val="NormalH"/>
        <w:rPr>
          <w:color w:val="951B13"/>
        </w:rPr>
      </w:pPr>
      <w:r w:rsidRPr="00224F53">
        <w:rPr>
          <w:color w:val="951B13"/>
        </w:rPr>
        <w:lastRenderedPageBreak/>
        <w:t xml:space="preserve">YÊU CẦU </w:t>
      </w:r>
      <w:r w:rsidR="002963B3">
        <w:rPr>
          <w:color w:val="951B13"/>
        </w:rPr>
        <w:t xml:space="preserve">BẮT BUỘC </w:t>
      </w:r>
      <w:r w:rsidRPr="00224F53">
        <w:rPr>
          <w:color w:val="951B13"/>
        </w:rPr>
        <w:t>CỦA BÀI T</w:t>
      </w:r>
      <w:r>
        <w:rPr>
          <w:color w:val="951B13"/>
        </w:rPr>
        <w:t>ẬP Lớn</w:t>
      </w:r>
    </w:p>
    <w:p w14:paraId="42E595DD" w14:textId="3DB6DAB4" w:rsidR="00122C66" w:rsidRDefault="00224F53" w:rsidP="00A44839">
      <w:pPr>
        <w:jc w:val="center"/>
      </w:pPr>
      <w:r w:rsidRPr="00853766">
        <w:t xml:space="preserve">(Nội dung </w:t>
      </w:r>
      <w:proofErr w:type="spellStart"/>
      <w:r w:rsidRPr="00853766">
        <w:t>này</w:t>
      </w:r>
      <w:proofErr w:type="spellEnd"/>
      <w:r w:rsidRPr="00853766">
        <w:t xml:space="preserve"> </w:t>
      </w:r>
      <w:r w:rsidR="00853766" w:rsidRPr="00853766">
        <w:t xml:space="preserve">để </w:t>
      </w:r>
      <w:proofErr w:type="spellStart"/>
      <w:r w:rsidR="00853766" w:rsidRPr="00853766">
        <w:t>tha</w:t>
      </w:r>
      <w:r w:rsidR="00853766">
        <w:t>m</w:t>
      </w:r>
      <w:proofErr w:type="spellEnd"/>
      <w:r w:rsidR="00853766">
        <w:t xml:space="preserve"> </w:t>
      </w:r>
      <w:proofErr w:type="spellStart"/>
      <w:r w:rsidR="00853766">
        <w:t>khảo</w:t>
      </w:r>
      <w:proofErr w:type="spellEnd"/>
      <w:r w:rsidR="00853766">
        <w:t xml:space="preserve"> cách làm </w:t>
      </w:r>
      <w:proofErr w:type="spellStart"/>
      <w:r w:rsidR="00853766">
        <w:t>bài</w:t>
      </w:r>
      <w:proofErr w:type="spellEnd"/>
      <w:r w:rsidR="00853766">
        <w:t xml:space="preserve"> tập </w:t>
      </w:r>
      <w:proofErr w:type="spellStart"/>
      <w:r w:rsidR="00853766">
        <w:t>lớn</w:t>
      </w:r>
      <w:proofErr w:type="spellEnd"/>
      <w:r w:rsidR="003613A4">
        <w:t xml:space="preserve">. </w:t>
      </w:r>
      <w:proofErr w:type="spellStart"/>
      <w:r w:rsidR="003613A4">
        <w:t>Trong</w:t>
      </w:r>
      <w:proofErr w:type="spellEnd"/>
      <w:r w:rsidR="003613A4">
        <w:t xml:space="preserve"> </w:t>
      </w:r>
      <w:r w:rsidR="00122C66">
        <w:t xml:space="preserve">Quản lý dự </w:t>
      </w:r>
      <w:proofErr w:type="spellStart"/>
      <w:r w:rsidR="00122C66">
        <w:t>án</w:t>
      </w:r>
      <w:proofErr w:type="spellEnd"/>
      <w:r w:rsidR="003613A4">
        <w:t xml:space="preserve">, các qui </w:t>
      </w:r>
      <w:proofErr w:type="spellStart"/>
      <w:r w:rsidR="003613A4">
        <w:t>tắc</w:t>
      </w:r>
      <w:proofErr w:type="spellEnd"/>
      <w:r w:rsidR="003613A4">
        <w:t xml:space="preserve"> </w:t>
      </w:r>
      <w:proofErr w:type="spellStart"/>
      <w:r w:rsidR="003613A4">
        <w:t>tương</w:t>
      </w:r>
      <w:proofErr w:type="spellEnd"/>
      <w:r w:rsidR="003613A4">
        <w:t xml:space="preserve"> tự cũng sẽ được </w:t>
      </w:r>
      <w:proofErr w:type="spellStart"/>
      <w:r w:rsidR="003613A4">
        <w:t>viết</w:t>
      </w:r>
      <w:proofErr w:type="spellEnd"/>
      <w:r w:rsidR="003613A4">
        <w:t xml:space="preserve"> </w:t>
      </w:r>
      <w:proofErr w:type="spellStart"/>
      <w:r w:rsidR="003613A4">
        <w:t>ra</w:t>
      </w:r>
      <w:proofErr w:type="spellEnd"/>
      <w:r w:rsidR="003613A4">
        <w:t xml:space="preserve"> </w:t>
      </w:r>
      <w:r w:rsidR="008D4E35">
        <w:t xml:space="preserve">và </w:t>
      </w:r>
      <w:proofErr w:type="spellStart"/>
      <w:r w:rsidR="008D4E35">
        <w:t>phải</w:t>
      </w:r>
      <w:proofErr w:type="spellEnd"/>
      <w:r w:rsidR="003613A4">
        <w:t xml:space="preserve"> </w:t>
      </w:r>
      <w:proofErr w:type="gramStart"/>
      <w:r w:rsidR="003613A4">
        <w:t>bảo</w:t>
      </w:r>
      <w:r w:rsidR="00252DC9">
        <w:t xml:space="preserve"> </w:t>
      </w:r>
      <w:r w:rsidR="003613A4">
        <w:t xml:space="preserve"> đảm</w:t>
      </w:r>
      <w:proofErr w:type="gramEnd"/>
      <w:r w:rsidR="003613A4">
        <w:t xml:space="preserve"> </w:t>
      </w:r>
      <w:proofErr w:type="spellStart"/>
      <w:r w:rsidR="003613A4">
        <w:t>cả</w:t>
      </w:r>
      <w:proofErr w:type="spellEnd"/>
      <w:r w:rsidR="003613A4">
        <w:t xml:space="preserve"> </w:t>
      </w:r>
      <w:proofErr w:type="spellStart"/>
      <w:r w:rsidR="003613A4">
        <w:t>nhóm</w:t>
      </w:r>
      <w:proofErr w:type="spellEnd"/>
      <w:r w:rsidR="003613A4">
        <w:t xml:space="preserve"> </w:t>
      </w:r>
      <w:proofErr w:type="spellStart"/>
      <w:r w:rsidR="003613A4">
        <w:t>phải</w:t>
      </w:r>
      <w:proofErr w:type="spellEnd"/>
      <w:r w:rsidR="003613A4">
        <w:t xml:space="preserve"> </w:t>
      </w:r>
      <w:proofErr w:type="spellStart"/>
      <w:r w:rsidR="003613A4">
        <w:t>tuân</w:t>
      </w:r>
      <w:proofErr w:type="spellEnd"/>
      <w:r w:rsidR="003613A4">
        <w:t xml:space="preserve"> </w:t>
      </w:r>
      <w:proofErr w:type="spellStart"/>
      <w:r w:rsidR="003613A4">
        <w:t>th</w:t>
      </w:r>
      <w:r w:rsidR="00770814">
        <w:t>ủ</w:t>
      </w:r>
      <w:proofErr w:type="spellEnd"/>
      <w:r w:rsidR="008D4E35">
        <w:t>.</w:t>
      </w:r>
      <w:r w:rsidR="00122C66">
        <w:t>)</w:t>
      </w:r>
    </w:p>
    <w:p w14:paraId="72AAB5AF" w14:textId="77777777" w:rsidR="00A44839" w:rsidRDefault="00A44839" w:rsidP="00A44839"/>
    <w:p w14:paraId="0D147F48" w14:textId="5C038F45" w:rsidR="00A44839" w:rsidRPr="00A44839" w:rsidRDefault="00A44839" w:rsidP="00A44839">
      <w:pPr>
        <w:rPr>
          <w:rStyle w:val="Strong"/>
        </w:rPr>
      </w:pPr>
      <w:r w:rsidRPr="00A44839">
        <w:rPr>
          <w:rStyle w:val="Strong"/>
        </w:rPr>
        <w:t>V</w:t>
      </w:r>
      <w:r w:rsidR="00AC5ED2">
        <w:rPr>
          <w:rStyle w:val="Strong"/>
        </w:rPr>
        <w:t>Ề TỔ CHỨ</w:t>
      </w:r>
      <w:r w:rsidR="004A60F2">
        <w:rPr>
          <w:rStyle w:val="Strong"/>
        </w:rPr>
        <w:t>C</w:t>
      </w:r>
    </w:p>
    <w:p w14:paraId="7470A983" w14:textId="267EC4F5" w:rsidR="00A44839" w:rsidRDefault="00A44839" w:rsidP="008A60DC">
      <w:pPr>
        <w:pStyle w:val="ListParagraph"/>
        <w:numPr>
          <w:ilvl w:val="0"/>
          <w:numId w:val="34"/>
        </w:numPr>
      </w:pPr>
      <w:proofErr w:type="spellStart"/>
      <w:r>
        <w:t>Nhóm</w:t>
      </w:r>
      <w:proofErr w:type="spellEnd"/>
      <w:r>
        <w:t xml:space="preserve"> 4 </w:t>
      </w:r>
      <w:proofErr w:type="spellStart"/>
      <w:r w:rsidR="008A60DC">
        <w:t>sinh</w:t>
      </w:r>
      <w:proofErr w:type="spellEnd"/>
      <w:r w:rsidR="008A60DC">
        <w:t xml:space="preserve"> </w:t>
      </w:r>
      <w:proofErr w:type="spellStart"/>
      <w:r w:rsidR="008A60DC">
        <w:t>viên</w:t>
      </w:r>
      <w:proofErr w:type="spellEnd"/>
    </w:p>
    <w:p w14:paraId="6856A6CB" w14:textId="69CC6D2F" w:rsidR="009F0F85" w:rsidRPr="004A60F2" w:rsidRDefault="009F0F85" w:rsidP="008A60DC">
      <w:pPr>
        <w:pStyle w:val="ListParagraph"/>
        <w:numPr>
          <w:ilvl w:val="0"/>
          <w:numId w:val="34"/>
        </w:numPr>
      </w:pPr>
      <w:proofErr w:type="spellStart"/>
      <w:r w:rsidRPr="004A60F2">
        <w:t>Ngày</w:t>
      </w:r>
      <w:proofErr w:type="spellEnd"/>
      <w:r w:rsidRPr="004A60F2">
        <w:t xml:space="preserve"> </w:t>
      </w:r>
      <w:r w:rsidRPr="004C004E">
        <w:rPr>
          <w:b/>
          <w:bCs/>
        </w:rPr>
        <w:t>202</w:t>
      </w:r>
      <w:r w:rsidR="004C004E" w:rsidRPr="004C004E">
        <w:rPr>
          <w:b/>
          <w:bCs/>
        </w:rPr>
        <w:t>2</w:t>
      </w:r>
      <w:r w:rsidR="005D09D2" w:rsidRPr="004C004E">
        <w:rPr>
          <w:b/>
          <w:bCs/>
        </w:rPr>
        <w:t>/</w:t>
      </w:r>
      <w:r w:rsidR="005C3A75" w:rsidRPr="004C004E">
        <w:rPr>
          <w:b/>
          <w:bCs/>
        </w:rPr>
        <w:t>1</w:t>
      </w:r>
      <w:r w:rsidR="005D09D2" w:rsidRPr="004C004E">
        <w:rPr>
          <w:b/>
          <w:bCs/>
        </w:rPr>
        <w:t>/</w:t>
      </w:r>
      <w:r w:rsidR="0074533F" w:rsidRPr="004C004E">
        <w:rPr>
          <w:b/>
          <w:bCs/>
        </w:rPr>
        <w:t>1</w:t>
      </w:r>
      <w:r w:rsidR="004C004E" w:rsidRPr="004C004E">
        <w:rPr>
          <w:b/>
          <w:bCs/>
        </w:rPr>
        <w:t>9</w:t>
      </w:r>
      <w:r w:rsidR="005D09D2" w:rsidRPr="004A60F2">
        <w:t xml:space="preserve"> được </w:t>
      </w:r>
      <w:proofErr w:type="spellStart"/>
      <w:r w:rsidR="005D09D2" w:rsidRPr="004A60F2">
        <w:t>coi</w:t>
      </w:r>
      <w:proofErr w:type="spellEnd"/>
      <w:r w:rsidR="005D09D2" w:rsidRPr="004A60F2">
        <w:t xml:space="preserve"> là </w:t>
      </w:r>
      <w:proofErr w:type="spellStart"/>
      <w:r w:rsidR="005D09D2" w:rsidRPr="004A60F2">
        <w:t>ngày</w:t>
      </w:r>
      <w:proofErr w:type="spellEnd"/>
      <w:r w:rsidR="005D09D2" w:rsidRPr="004A60F2">
        <w:t xml:space="preserve"> </w:t>
      </w:r>
      <w:r w:rsidR="004A60F2" w:rsidRPr="004A60F2">
        <w:t xml:space="preserve">G, </w:t>
      </w:r>
      <w:proofErr w:type="spellStart"/>
      <w:r w:rsidR="004A60F2" w:rsidRPr="004A60F2">
        <w:t>ng</w:t>
      </w:r>
      <w:r w:rsidR="004A60F2">
        <w:t>ày</w:t>
      </w:r>
      <w:proofErr w:type="spellEnd"/>
      <w:r w:rsidR="004A60F2">
        <w:t xml:space="preserve"> </w:t>
      </w:r>
      <w:proofErr w:type="spellStart"/>
      <w:r w:rsidR="004A60F2">
        <w:t>nộp</w:t>
      </w:r>
      <w:proofErr w:type="spellEnd"/>
      <w:r w:rsidR="004A60F2">
        <w:t xml:space="preserve"> </w:t>
      </w:r>
      <w:proofErr w:type="spellStart"/>
      <w:r w:rsidR="004A60F2">
        <w:t>bài</w:t>
      </w:r>
      <w:proofErr w:type="spellEnd"/>
      <w:r w:rsidR="004A60F2">
        <w:t xml:space="preserve">, </w:t>
      </w:r>
      <w:proofErr w:type="spellStart"/>
      <w:r w:rsidR="004A60F2">
        <w:t>ngày</w:t>
      </w:r>
      <w:proofErr w:type="spellEnd"/>
      <w:r w:rsidR="004A60F2">
        <w:t xml:space="preserve"> </w:t>
      </w:r>
      <w:proofErr w:type="spellStart"/>
      <w:r w:rsidR="004A60F2">
        <w:t>kiểm</w:t>
      </w:r>
      <w:proofErr w:type="spellEnd"/>
      <w:r w:rsidR="004A60F2">
        <w:t xml:space="preserve"> </w:t>
      </w:r>
      <w:proofErr w:type="spellStart"/>
      <w:r w:rsidR="004A60F2">
        <w:t>tra</w:t>
      </w:r>
      <w:proofErr w:type="spellEnd"/>
      <w:r w:rsidR="004A60F2">
        <w:t xml:space="preserve"> để </w:t>
      </w:r>
      <w:proofErr w:type="spellStart"/>
      <w:r w:rsidR="004A60F2">
        <w:t>áp</w:t>
      </w:r>
      <w:proofErr w:type="spellEnd"/>
      <w:r w:rsidR="004A60F2">
        <w:t xml:space="preserve"> dụng </w:t>
      </w:r>
      <w:proofErr w:type="spellStart"/>
      <w:r w:rsidR="004A60F2">
        <w:t>cho</w:t>
      </w:r>
      <w:proofErr w:type="spellEnd"/>
      <w:r w:rsidR="004A60F2">
        <w:t xml:space="preserve"> </w:t>
      </w:r>
      <w:proofErr w:type="spellStart"/>
      <w:r w:rsidR="004A60F2">
        <w:t>mọi</w:t>
      </w:r>
      <w:proofErr w:type="spellEnd"/>
      <w:r w:rsidR="004A60F2">
        <w:t xml:space="preserve"> </w:t>
      </w:r>
      <w:proofErr w:type="spellStart"/>
      <w:r w:rsidR="001E2510">
        <w:t>thông</w:t>
      </w:r>
      <w:proofErr w:type="spellEnd"/>
      <w:r w:rsidR="001E2510">
        <w:t xml:space="preserve"> tin </w:t>
      </w:r>
      <w:proofErr w:type="spellStart"/>
      <w:r w:rsidR="001E2510">
        <w:t>bên</w:t>
      </w:r>
      <w:proofErr w:type="spellEnd"/>
      <w:r w:rsidR="001E2510">
        <w:t xml:space="preserve"> </w:t>
      </w:r>
      <w:proofErr w:type="spellStart"/>
      <w:r w:rsidR="001E2510">
        <w:t>dưới</w:t>
      </w:r>
      <w:proofErr w:type="spellEnd"/>
    </w:p>
    <w:p w14:paraId="56D04E45" w14:textId="77777777" w:rsidR="00C64416" w:rsidRPr="004A60F2" w:rsidRDefault="00C64416" w:rsidP="00C64416">
      <w:pPr>
        <w:ind w:left="360"/>
      </w:pPr>
    </w:p>
    <w:p w14:paraId="7D494D8D" w14:textId="6125B57F" w:rsidR="00C64416" w:rsidRDefault="00AC5ED2" w:rsidP="00C64416">
      <w:r>
        <w:rPr>
          <w:rStyle w:val="Strong"/>
        </w:rPr>
        <w:t>VỀ QUẢN LÝ MÃ NGUỒN</w:t>
      </w:r>
    </w:p>
    <w:p w14:paraId="5326159C" w14:textId="2B9577B3" w:rsidR="00253719" w:rsidRDefault="00253719" w:rsidP="00C64416">
      <w:r>
        <w:t xml:space="preserve">Quản lý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Git</w:t>
      </w:r>
      <w:proofErr w:type="spellEnd"/>
      <w:r>
        <w:t>.</w:t>
      </w:r>
    </w:p>
    <w:p w14:paraId="4990C3B2" w14:textId="234AD1FC" w:rsidR="00253719" w:rsidRDefault="00253719" w:rsidP="00C64416">
      <w:pPr>
        <w:pStyle w:val="ListParagraph"/>
        <w:numPr>
          <w:ilvl w:val="0"/>
          <w:numId w:val="35"/>
        </w:numPr>
      </w:pPr>
      <w:proofErr w:type="spellStart"/>
      <w:r w:rsidRPr="00253719">
        <w:t>Mỗi</w:t>
      </w:r>
      <w:proofErr w:type="spellEnd"/>
      <w:r w:rsidRPr="00253719">
        <w:t xml:space="preserve"> SV </w:t>
      </w:r>
      <w:proofErr w:type="spellStart"/>
      <w:r w:rsidRPr="00253719">
        <w:t>đều</w:t>
      </w:r>
      <w:proofErr w:type="spellEnd"/>
      <w:r w:rsidRPr="00253719">
        <w:t xml:space="preserve"> </w:t>
      </w:r>
      <w:proofErr w:type="spellStart"/>
      <w:r w:rsidRPr="00253719">
        <w:t>phải</w:t>
      </w:r>
      <w:proofErr w:type="spellEnd"/>
      <w:r w:rsidRPr="00253719">
        <w:t xml:space="preserve"> có </w:t>
      </w:r>
      <w:proofErr w:type="spellStart"/>
      <w:r w:rsidRPr="00253719">
        <w:t>t</w:t>
      </w:r>
      <w:r>
        <w:t>ài</w:t>
      </w:r>
      <w:proofErr w:type="spellEnd"/>
      <w:r>
        <w:t xml:space="preserve"> khoản GitHub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4CF788C9" w14:textId="794A849A" w:rsidR="00253719" w:rsidRDefault="009C41F9" w:rsidP="00C64416">
      <w:pPr>
        <w:pStyle w:val="ListParagraph"/>
        <w:numPr>
          <w:ilvl w:val="0"/>
          <w:numId w:val="35"/>
        </w:numPr>
      </w:pPr>
      <w:r>
        <w:t xml:space="preserve">Một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fork từ Repository </w:t>
      </w:r>
      <w:proofErr w:type="spellStart"/>
      <w:r>
        <w:t>sẵn</w:t>
      </w:r>
      <w:proofErr w:type="spellEnd"/>
      <w:r>
        <w:t xml:space="preserve"> có</w:t>
      </w:r>
      <w:r w:rsidR="0099580C">
        <w:t>, và bổ sung collaborator</w:t>
      </w:r>
      <w:r w:rsidR="00253719">
        <w:t xml:space="preserve"> </w:t>
      </w:r>
      <w:proofErr w:type="spellStart"/>
      <w:r w:rsidR="0099580C">
        <w:t>ch</w:t>
      </w:r>
      <w:r w:rsidR="00253719">
        <w:t>o</w:t>
      </w:r>
      <w:proofErr w:type="spellEnd"/>
      <w:r w:rsidR="00253719">
        <w:t xml:space="preserve"> </w:t>
      </w:r>
      <w:proofErr w:type="spellStart"/>
      <w:r w:rsidR="00253719">
        <w:t>cả</w:t>
      </w:r>
      <w:proofErr w:type="spellEnd"/>
      <w:r w:rsidR="00253719">
        <w:t xml:space="preserve"> </w:t>
      </w:r>
      <w:proofErr w:type="spellStart"/>
      <w:r w:rsidR="00253719">
        <w:t>nhóm</w:t>
      </w:r>
      <w:proofErr w:type="spellEnd"/>
      <w:r w:rsidR="0099580C">
        <w:t xml:space="preserve">. </w:t>
      </w:r>
      <w:r w:rsidR="006D6E0A">
        <w:t xml:space="preserve">Add </w:t>
      </w:r>
      <w:proofErr w:type="spellStart"/>
      <w:r w:rsidR="006D6E0A">
        <w:t>thêm</w:t>
      </w:r>
      <w:proofErr w:type="spellEnd"/>
      <w:r w:rsidR="006D6E0A">
        <w:t xml:space="preserve"> </w:t>
      </w:r>
      <w:proofErr w:type="spellStart"/>
      <w:r w:rsidR="006D6E0A">
        <w:t>tài</w:t>
      </w:r>
      <w:proofErr w:type="spellEnd"/>
      <w:r w:rsidR="006D6E0A">
        <w:t xml:space="preserve"> khoản giáo </w:t>
      </w:r>
      <w:proofErr w:type="spellStart"/>
      <w:r w:rsidR="006D6E0A">
        <w:t>viên</w:t>
      </w:r>
      <w:proofErr w:type="spellEnd"/>
      <w:r w:rsidR="006D6E0A">
        <w:t xml:space="preserve"> </w:t>
      </w:r>
      <w:r w:rsidR="006D6E0A" w:rsidRPr="006D6E0A">
        <w:rPr>
          <w:i/>
          <w:iCs/>
        </w:rPr>
        <w:t>neittien0110</w:t>
      </w:r>
      <w:r w:rsidR="006D6E0A">
        <w:t>.</w:t>
      </w:r>
    </w:p>
    <w:p w14:paraId="34E32D39" w14:textId="65C7CE95" w:rsidR="00A84D40" w:rsidRDefault="00EC3409" w:rsidP="00C64416">
      <w:pPr>
        <w:pStyle w:val="ListParagraph"/>
        <w:numPr>
          <w:ilvl w:val="0"/>
          <w:numId w:val="35"/>
        </w:numPr>
      </w:pPr>
      <w:r>
        <w:t xml:space="preserve">Bổ sung </w:t>
      </w:r>
      <w:proofErr w:type="spellStart"/>
      <w:r>
        <w:t>thêm</w:t>
      </w:r>
      <w:proofErr w:type="spellEnd"/>
      <w:r>
        <w:t xml:space="preserve"> vào </w:t>
      </w:r>
      <w:r w:rsidR="00B65C9D" w:rsidRPr="0096683F">
        <w:t>Repo</w:t>
      </w:r>
      <w:r w:rsidR="00A7166E" w:rsidRPr="0096683F">
        <w:t>sitory</w:t>
      </w:r>
      <w:r>
        <w:t xml:space="preserve"> các mục </w:t>
      </w:r>
      <w:proofErr w:type="spellStart"/>
      <w:r>
        <w:t>sau</w:t>
      </w:r>
      <w:proofErr w:type="spellEnd"/>
      <w:r>
        <w:t>:</w:t>
      </w:r>
    </w:p>
    <w:p w14:paraId="6785BB57" w14:textId="1E852301" w:rsidR="0096683F" w:rsidRDefault="00EC3409" w:rsidP="00C64416">
      <w:pPr>
        <w:pStyle w:val="ListParagraph"/>
        <w:numPr>
          <w:ilvl w:val="2"/>
          <w:numId w:val="35"/>
        </w:numPr>
        <w:ind w:left="1620"/>
      </w:pPr>
      <w:proofErr w:type="spellStart"/>
      <w:r w:rsidRPr="00EC3409">
        <w:t>Thư</w:t>
      </w:r>
      <w:proofErr w:type="spellEnd"/>
      <w:r w:rsidRPr="00EC3409">
        <w:t xml:space="preserve"> mục </w:t>
      </w:r>
      <w:r w:rsidR="009E1B22" w:rsidRPr="009E1B22">
        <w:rPr>
          <w:b/>
          <w:bCs/>
        </w:rPr>
        <w:t>d</w:t>
      </w:r>
      <w:r w:rsidR="00A84D40" w:rsidRPr="009E1B22">
        <w:rPr>
          <w:b/>
          <w:bCs/>
        </w:rPr>
        <w:t>ocs:</w:t>
      </w:r>
      <w:r w:rsidR="00A84D40" w:rsidRPr="00A84D40">
        <w:t xml:space="preserve"> </w:t>
      </w:r>
      <w:proofErr w:type="spellStart"/>
      <w:r w:rsidR="00A84D40" w:rsidRPr="00A84D40">
        <w:t>chứa</w:t>
      </w:r>
      <w:proofErr w:type="spellEnd"/>
      <w:r w:rsidR="00A84D40" w:rsidRPr="00A84D40">
        <w:t xml:space="preserve"> </w:t>
      </w:r>
      <w:proofErr w:type="spellStart"/>
      <w:r w:rsidR="00A84D40" w:rsidRPr="00A84D40">
        <w:t>tài</w:t>
      </w:r>
      <w:proofErr w:type="spellEnd"/>
      <w:r w:rsidR="00A84D40" w:rsidRPr="00A84D40">
        <w:t xml:space="preserve"> </w:t>
      </w:r>
      <w:proofErr w:type="spellStart"/>
      <w:r w:rsidR="00A84D40" w:rsidRPr="00A84D40">
        <w:t>liệu</w:t>
      </w:r>
      <w:proofErr w:type="spellEnd"/>
      <w:r w:rsidR="00A84D40" w:rsidRPr="00A84D40">
        <w:t xml:space="preserve"> dự </w:t>
      </w:r>
      <w:proofErr w:type="spellStart"/>
      <w:proofErr w:type="gramStart"/>
      <w:r w:rsidR="00A84D40">
        <w:t>án</w:t>
      </w:r>
      <w:proofErr w:type="spellEnd"/>
      <w:proofErr w:type="gramEnd"/>
      <w:r w:rsidR="00E24534">
        <w:t xml:space="preserve"> tự </w:t>
      </w:r>
      <w:proofErr w:type="spellStart"/>
      <w:r w:rsidR="00E24534">
        <w:t>viết</w:t>
      </w:r>
      <w:proofErr w:type="spellEnd"/>
      <w:r w:rsidR="000342ED">
        <w:t>.</w:t>
      </w:r>
      <w:r w:rsidR="00FD4755">
        <w:t xml:space="preserve"> </w:t>
      </w:r>
      <w:proofErr w:type="spellStart"/>
      <w:r w:rsidR="00FD4755">
        <w:t>Đây</w:t>
      </w:r>
      <w:proofErr w:type="spellEnd"/>
      <w:r w:rsidR="00FD4755">
        <w:t xml:space="preserve"> là </w:t>
      </w:r>
      <w:proofErr w:type="spellStart"/>
      <w:proofErr w:type="gramStart"/>
      <w:r w:rsidR="00FD4755">
        <w:t>thư</w:t>
      </w:r>
      <w:proofErr w:type="spellEnd"/>
      <w:proofErr w:type="gramEnd"/>
      <w:r w:rsidR="00FD4755">
        <w:t xml:space="preserve"> mục nội bộ của dự </w:t>
      </w:r>
      <w:proofErr w:type="spellStart"/>
      <w:r w:rsidR="00FD4755">
        <w:t>án</w:t>
      </w:r>
      <w:proofErr w:type="spellEnd"/>
      <w:r w:rsidR="00F41A82">
        <w:t>.</w:t>
      </w:r>
      <w:r w:rsidR="000342ED">
        <w:t xml:space="preserve"> </w:t>
      </w:r>
      <w:proofErr w:type="spellStart"/>
      <w:r w:rsidR="00FD4755" w:rsidRPr="00FD4755">
        <w:rPr>
          <w:color w:val="FF0000"/>
        </w:rPr>
        <w:t>Trong</w:t>
      </w:r>
      <w:proofErr w:type="spellEnd"/>
      <w:r w:rsidR="00FD4755" w:rsidRPr="00FD4755">
        <w:rPr>
          <w:color w:val="FF0000"/>
        </w:rPr>
        <w:t xml:space="preserve"> học </w:t>
      </w:r>
      <w:proofErr w:type="spellStart"/>
      <w:r w:rsidR="00FD4755" w:rsidRPr="00FD4755">
        <w:rPr>
          <w:color w:val="FF0000"/>
        </w:rPr>
        <w:t>phần</w:t>
      </w:r>
      <w:proofErr w:type="spellEnd"/>
      <w:r w:rsidR="00FD4755" w:rsidRPr="00FD4755">
        <w:rPr>
          <w:color w:val="FF0000"/>
        </w:rPr>
        <w:t xml:space="preserve"> </w:t>
      </w:r>
      <w:proofErr w:type="spellStart"/>
      <w:r w:rsidR="00FD4755" w:rsidRPr="00FD4755">
        <w:rPr>
          <w:color w:val="FF0000"/>
        </w:rPr>
        <w:t>này</w:t>
      </w:r>
      <w:proofErr w:type="spellEnd"/>
      <w:r w:rsidR="00FD4755" w:rsidRPr="00FD4755">
        <w:rPr>
          <w:color w:val="FF0000"/>
        </w:rPr>
        <w:t xml:space="preserve">, SV </w:t>
      </w:r>
      <w:proofErr w:type="spellStart"/>
      <w:r w:rsidR="00FD4755" w:rsidRPr="00FD4755">
        <w:rPr>
          <w:color w:val="FF0000"/>
        </w:rPr>
        <w:t>phải</w:t>
      </w:r>
      <w:proofErr w:type="spellEnd"/>
      <w:r w:rsidR="00FD4755" w:rsidRPr="00FD4755">
        <w:rPr>
          <w:color w:val="FF0000"/>
        </w:rPr>
        <w:t xml:space="preserve"> để chính</w:t>
      </w:r>
      <w:r w:rsidR="009E1B22" w:rsidRPr="00FD4755">
        <w:rPr>
          <w:color w:val="FF0000"/>
        </w:rPr>
        <w:t xml:space="preserve"> bản</w:t>
      </w:r>
      <w:r w:rsidR="00E24534" w:rsidRPr="00FD4755">
        <w:rPr>
          <w:color w:val="FF0000"/>
        </w:rPr>
        <w:t xml:space="preserve"> </w:t>
      </w:r>
      <w:proofErr w:type="spellStart"/>
      <w:r w:rsidR="00E24534" w:rsidRPr="00FD4755">
        <w:rPr>
          <w:color w:val="FF0000"/>
        </w:rPr>
        <w:t>báo</w:t>
      </w:r>
      <w:proofErr w:type="spellEnd"/>
      <w:r w:rsidR="00E24534" w:rsidRPr="00FD4755">
        <w:rPr>
          <w:color w:val="FF0000"/>
        </w:rPr>
        <w:t xml:space="preserve"> cáo </w:t>
      </w:r>
      <w:proofErr w:type="spellStart"/>
      <w:r w:rsidR="00E24534" w:rsidRPr="00FD4755">
        <w:rPr>
          <w:color w:val="FF0000"/>
        </w:rPr>
        <w:t>này</w:t>
      </w:r>
      <w:proofErr w:type="spellEnd"/>
      <w:r w:rsidR="00FD4755" w:rsidRPr="00FD4755">
        <w:rPr>
          <w:color w:val="FF0000"/>
        </w:rPr>
        <w:t xml:space="preserve"> vào </w:t>
      </w:r>
      <w:proofErr w:type="spellStart"/>
      <w:r w:rsidR="00FD4755" w:rsidRPr="00FD4755">
        <w:rPr>
          <w:color w:val="FF0000"/>
        </w:rPr>
        <w:t>đây</w:t>
      </w:r>
      <w:proofErr w:type="spellEnd"/>
      <w:r w:rsidR="00FD4755" w:rsidRPr="00FD4755">
        <w:rPr>
          <w:color w:val="FF0000"/>
        </w:rPr>
        <w:t xml:space="preserve">, và </w:t>
      </w:r>
      <w:proofErr w:type="spellStart"/>
      <w:r w:rsidR="00FD4755" w:rsidRPr="00FD4755">
        <w:rPr>
          <w:color w:val="FF0000"/>
        </w:rPr>
        <w:t>cùng</w:t>
      </w:r>
      <w:proofErr w:type="spellEnd"/>
      <w:r w:rsidR="00FD4755" w:rsidRPr="00FD4755">
        <w:rPr>
          <w:color w:val="FF0000"/>
        </w:rPr>
        <w:t xml:space="preserve"> </w:t>
      </w:r>
      <w:proofErr w:type="spellStart"/>
      <w:r w:rsidR="00FD4755" w:rsidRPr="00FD4755">
        <w:rPr>
          <w:color w:val="FF0000"/>
        </w:rPr>
        <w:t>nhau</w:t>
      </w:r>
      <w:proofErr w:type="spellEnd"/>
      <w:r w:rsidR="00FD4755" w:rsidRPr="00FD4755">
        <w:rPr>
          <w:color w:val="FF0000"/>
        </w:rPr>
        <w:t xml:space="preserve"> kết hợp </w:t>
      </w:r>
      <w:proofErr w:type="spellStart"/>
      <w:r w:rsidR="00FD4755" w:rsidRPr="00FD4755">
        <w:rPr>
          <w:color w:val="FF0000"/>
        </w:rPr>
        <w:t>soạn</w:t>
      </w:r>
      <w:proofErr w:type="spellEnd"/>
      <w:r w:rsidR="00FD4755" w:rsidRPr="00FD4755">
        <w:rPr>
          <w:color w:val="FF0000"/>
        </w:rPr>
        <w:t xml:space="preserve"> thảo </w:t>
      </w:r>
      <w:proofErr w:type="spellStart"/>
      <w:proofErr w:type="gramStart"/>
      <w:r w:rsidR="00FD4755" w:rsidRPr="00FD4755">
        <w:rPr>
          <w:color w:val="FF0000"/>
        </w:rPr>
        <w:t>chung</w:t>
      </w:r>
      <w:proofErr w:type="spellEnd"/>
      <w:proofErr w:type="gramEnd"/>
      <w:r w:rsidR="00FD4755" w:rsidRPr="00FD4755">
        <w:rPr>
          <w:color w:val="FF0000"/>
        </w:rPr>
        <w:t xml:space="preserve"> với file </w:t>
      </w:r>
      <w:proofErr w:type="spellStart"/>
      <w:r w:rsidR="00FD4755" w:rsidRPr="00FD4755">
        <w:rPr>
          <w:color w:val="FF0000"/>
        </w:rPr>
        <w:t>này</w:t>
      </w:r>
      <w:proofErr w:type="spellEnd"/>
      <w:r w:rsidR="00E24534">
        <w:t xml:space="preserve">. </w:t>
      </w:r>
    </w:p>
    <w:p w14:paraId="47BF37E1" w14:textId="293F90EA" w:rsidR="002963B3" w:rsidRPr="00252DC9" w:rsidRDefault="00551589" w:rsidP="00C64416">
      <w:pPr>
        <w:pStyle w:val="ListParagraph"/>
        <w:numPr>
          <w:ilvl w:val="0"/>
          <w:numId w:val="35"/>
        </w:numPr>
        <w:rPr>
          <w:color w:val="FF0000"/>
        </w:rPr>
      </w:pPr>
      <w:proofErr w:type="spellStart"/>
      <w:r w:rsidRPr="00EC3409">
        <w:t>Mỗi</w:t>
      </w:r>
      <w:proofErr w:type="spellEnd"/>
      <w:r w:rsidRPr="00EC3409">
        <w:t xml:space="preserve"> thành </w:t>
      </w:r>
      <w:proofErr w:type="spellStart"/>
      <w:r w:rsidRPr="00EC3409">
        <w:t>viên</w:t>
      </w:r>
      <w:proofErr w:type="spellEnd"/>
      <w:r w:rsidRPr="00EC3409">
        <w:t xml:space="preserve"> </w:t>
      </w:r>
      <w:proofErr w:type="spellStart"/>
      <w:r w:rsidRPr="00EC3409">
        <w:t>trong</w:t>
      </w:r>
      <w:proofErr w:type="spellEnd"/>
      <w:r w:rsidRPr="00EC3409">
        <w:t xml:space="preserve"> </w:t>
      </w:r>
      <w:proofErr w:type="spellStart"/>
      <w:r w:rsidRPr="00EC3409">
        <w:t>nhóm</w:t>
      </w:r>
      <w:proofErr w:type="spellEnd"/>
      <w:r w:rsidRPr="00EC3409">
        <w:t xml:space="preserve"> tự </w:t>
      </w:r>
      <w:proofErr w:type="spellStart"/>
      <w:r w:rsidRPr="00EC3409">
        <w:t>soạn</w:t>
      </w:r>
      <w:proofErr w:type="spellEnd"/>
      <w:r w:rsidRPr="00EC3409">
        <w:t xml:space="preserve"> thảo và </w:t>
      </w:r>
      <w:proofErr w:type="spellStart"/>
      <w:r w:rsidRPr="00EC3409">
        <w:t>phải</w:t>
      </w:r>
      <w:proofErr w:type="spellEnd"/>
      <w:r w:rsidRPr="00EC3409">
        <w:t xml:space="preserve"> upload</w:t>
      </w:r>
      <w:r w:rsidR="004F37AE" w:rsidRPr="00EC3409">
        <w:t xml:space="preserve"> các </w:t>
      </w:r>
      <w:proofErr w:type="spellStart"/>
      <w:r w:rsidR="004F37AE" w:rsidRPr="00EC3409">
        <w:t>chỉnh</w:t>
      </w:r>
      <w:proofErr w:type="spellEnd"/>
      <w:r w:rsidR="004F37AE" w:rsidRPr="00EC3409">
        <w:t xml:space="preserve"> sửa </w:t>
      </w:r>
      <w:proofErr w:type="spellStart"/>
      <w:r w:rsidR="004F37AE" w:rsidRPr="00EC3409">
        <w:t>lên</w:t>
      </w:r>
      <w:proofErr w:type="spellEnd"/>
      <w:r w:rsidR="004F37AE" w:rsidRPr="00EC3409">
        <w:t xml:space="preserve"> GitHub. </w:t>
      </w:r>
      <w:proofErr w:type="spellStart"/>
      <w:r w:rsidR="004F37AE" w:rsidRPr="00252DC9">
        <w:rPr>
          <w:color w:val="FF0000"/>
        </w:rPr>
        <w:t>Trong</w:t>
      </w:r>
      <w:proofErr w:type="spellEnd"/>
      <w:r w:rsidR="004F37AE" w:rsidRPr="00252DC9">
        <w:rPr>
          <w:color w:val="FF0000"/>
        </w:rPr>
        <w:t xml:space="preserve"> học </w:t>
      </w:r>
      <w:proofErr w:type="spellStart"/>
      <w:r w:rsidR="004F37AE" w:rsidRPr="00252DC9">
        <w:rPr>
          <w:color w:val="FF0000"/>
        </w:rPr>
        <w:t>phần</w:t>
      </w:r>
      <w:proofErr w:type="spellEnd"/>
      <w:r w:rsidR="004F37AE" w:rsidRPr="00252DC9">
        <w:rPr>
          <w:color w:val="FF0000"/>
        </w:rPr>
        <w:t xml:space="preserve"> </w:t>
      </w:r>
      <w:proofErr w:type="spellStart"/>
      <w:r w:rsidR="004F37AE" w:rsidRPr="00252DC9">
        <w:rPr>
          <w:color w:val="FF0000"/>
        </w:rPr>
        <w:t>này</w:t>
      </w:r>
      <w:proofErr w:type="spellEnd"/>
      <w:r w:rsidR="004F37AE" w:rsidRPr="00252DC9">
        <w:rPr>
          <w:color w:val="FF0000"/>
        </w:rPr>
        <w:t xml:space="preserve">, </w:t>
      </w:r>
      <w:proofErr w:type="spellStart"/>
      <w:r w:rsidR="00A4571D" w:rsidRPr="00252DC9">
        <w:rPr>
          <w:color w:val="FF0000"/>
        </w:rPr>
        <w:t>mỗi</w:t>
      </w:r>
      <w:proofErr w:type="spellEnd"/>
      <w:r w:rsidR="00A4571D" w:rsidRPr="00252DC9">
        <w:rPr>
          <w:color w:val="FF0000"/>
        </w:rPr>
        <w:t xml:space="preserve"> </w:t>
      </w:r>
      <w:r w:rsidR="004F37AE" w:rsidRPr="00252DC9">
        <w:rPr>
          <w:color w:val="FF0000"/>
        </w:rPr>
        <w:t xml:space="preserve">SV cần đạt được </w:t>
      </w:r>
      <w:r w:rsidR="00A4571D" w:rsidRPr="00252DC9">
        <w:rPr>
          <w:color w:val="FF0000"/>
        </w:rPr>
        <w:t>&gt;=</w:t>
      </w:r>
      <w:r w:rsidR="004F37AE" w:rsidRPr="00252DC9">
        <w:rPr>
          <w:color w:val="FF0000"/>
        </w:rPr>
        <w:t>10 commit</w:t>
      </w:r>
      <w:r w:rsidR="00A4571D" w:rsidRPr="00252DC9">
        <w:rPr>
          <w:color w:val="FF0000"/>
        </w:rPr>
        <w:t xml:space="preserve"> </w:t>
      </w:r>
      <w:proofErr w:type="spellStart"/>
      <w:r w:rsidR="00E70D25" w:rsidRPr="00252DC9">
        <w:rPr>
          <w:color w:val="FF0000"/>
        </w:rPr>
        <w:t>cho</w:t>
      </w:r>
      <w:proofErr w:type="spellEnd"/>
      <w:r w:rsidR="00E70D25" w:rsidRPr="00252DC9">
        <w:rPr>
          <w:color w:val="FF0000"/>
        </w:rPr>
        <w:t xml:space="preserve"> file </w:t>
      </w:r>
      <w:proofErr w:type="spellStart"/>
      <w:r w:rsidR="00E70D25" w:rsidRPr="00252DC9">
        <w:rPr>
          <w:color w:val="FF0000"/>
        </w:rPr>
        <w:t>báo</w:t>
      </w:r>
      <w:proofErr w:type="spellEnd"/>
      <w:r w:rsidR="00E70D25" w:rsidRPr="00252DC9">
        <w:rPr>
          <w:color w:val="FF0000"/>
        </w:rPr>
        <w:t xml:space="preserve"> cáo </w:t>
      </w:r>
      <w:proofErr w:type="spellStart"/>
      <w:r w:rsidR="00E70D25" w:rsidRPr="00252DC9">
        <w:rPr>
          <w:color w:val="FF0000"/>
        </w:rPr>
        <w:t>này</w:t>
      </w:r>
      <w:proofErr w:type="spellEnd"/>
      <w:r w:rsidR="006312F5">
        <w:rPr>
          <w:color w:val="FF0000"/>
        </w:rPr>
        <w:t xml:space="preserve"> hoặc với các </w:t>
      </w:r>
      <w:proofErr w:type="spellStart"/>
      <w:r w:rsidR="006312F5">
        <w:rPr>
          <w:color w:val="FF0000"/>
        </w:rPr>
        <w:t>đoạn</w:t>
      </w:r>
      <w:proofErr w:type="spellEnd"/>
      <w:r w:rsidR="006312F5">
        <w:rPr>
          <w:color w:val="FF0000"/>
        </w:rPr>
        <w:t xml:space="preserve"> </w:t>
      </w:r>
      <w:proofErr w:type="spellStart"/>
      <w:r w:rsidR="006312F5">
        <w:rPr>
          <w:color w:val="FF0000"/>
        </w:rPr>
        <w:t>mã</w:t>
      </w:r>
      <w:proofErr w:type="spellEnd"/>
      <w:r w:rsidR="006312F5">
        <w:rPr>
          <w:color w:val="FF0000"/>
        </w:rPr>
        <w:t xml:space="preserve"> </w:t>
      </w:r>
      <w:proofErr w:type="spellStart"/>
      <w:r w:rsidR="006312F5">
        <w:rPr>
          <w:color w:val="FF0000"/>
        </w:rPr>
        <w:t>nguồn</w:t>
      </w:r>
      <w:proofErr w:type="spellEnd"/>
      <w:r w:rsidR="006312F5">
        <w:rPr>
          <w:color w:val="FF0000"/>
        </w:rPr>
        <w:t xml:space="preserve"> </w:t>
      </w:r>
      <w:proofErr w:type="spellStart"/>
      <w:r w:rsidR="006312F5">
        <w:rPr>
          <w:color w:val="FF0000"/>
        </w:rPr>
        <w:t>mở</w:t>
      </w:r>
      <w:proofErr w:type="spellEnd"/>
      <w:r w:rsidR="00E70D25" w:rsidRPr="00252DC9">
        <w:rPr>
          <w:color w:val="FF0000"/>
        </w:rPr>
        <w:t>.</w:t>
      </w:r>
    </w:p>
    <w:p w14:paraId="6D6F205A" w14:textId="77777777" w:rsidR="00C71AF5" w:rsidRPr="00252DC9" w:rsidRDefault="00C71AF5" w:rsidP="00C71AF5">
      <w:pPr>
        <w:rPr>
          <w:rStyle w:val="Strong"/>
        </w:rPr>
      </w:pPr>
    </w:p>
    <w:p w14:paraId="431F6B75" w14:textId="77777777" w:rsidR="003473EC" w:rsidRPr="00252DC9" w:rsidRDefault="003473EC">
      <w:pPr>
        <w:widowControl/>
        <w:suppressAutoHyphens w:val="0"/>
        <w:spacing w:after="0" w:line="240" w:lineRule="auto"/>
        <w:jc w:val="left"/>
        <w:rPr>
          <w:rStyle w:val="Strong"/>
        </w:rPr>
      </w:pPr>
      <w:r w:rsidRPr="00252DC9">
        <w:rPr>
          <w:rStyle w:val="Strong"/>
        </w:rPr>
        <w:br w:type="page"/>
      </w:r>
    </w:p>
    <w:p w14:paraId="53F40F1B" w14:textId="18F743B5" w:rsidR="00727431" w:rsidRPr="009A4C41" w:rsidRDefault="009A4C41" w:rsidP="009A4C41">
      <w:pPr>
        <w:pStyle w:val="NormalH"/>
        <w:rPr>
          <w:color w:val="951B13"/>
        </w:rPr>
      </w:pPr>
      <w:r w:rsidRPr="009A4C41">
        <w:rPr>
          <w:color w:val="951B13"/>
        </w:rPr>
        <w:lastRenderedPageBreak/>
        <w:t>Phiên bản tài liệu</w:t>
      </w:r>
    </w:p>
    <w:tbl>
      <w:tblPr>
        <w:tblStyle w:val="GridTable1Light-Accent2"/>
        <w:tblW w:w="8730" w:type="dxa"/>
        <w:tblLayout w:type="fixed"/>
        <w:tblLook w:val="00A0" w:firstRow="1" w:lastRow="0" w:firstColumn="1" w:lastColumn="0" w:noHBand="0" w:noVBand="0"/>
      </w:tblPr>
      <w:tblGrid>
        <w:gridCol w:w="1495"/>
        <w:gridCol w:w="3095"/>
        <w:gridCol w:w="1148"/>
        <w:gridCol w:w="1552"/>
        <w:gridCol w:w="1440"/>
      </w:tblGrid>
      <w:tr w:rsidR="009A4C41" w:rsidRPr="009A4C41" w14:paraId="7CC174B3" w14:textId="77777777" w:rsidTr="009A4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</w:tcPr>
          <w:p w14:paraId="3207FA84" w14:textId="77777777" w:rsidR="00727431" w:rsidRPr="009A4C41" w:rsidRDefault="00727431" w:rsidP="00967197">
            <w:proofErr w:type="spellStart"/>
            <w:r w:rsidRPr="009A4C41">
              <w:t>Ngày</w:t>
            </w:r>
            <w:proofErr w:type="spellEnd"/>
            <w:r w:rsidRPr="009A4C41">
              <w:t xml:space="preserve"> </w:t>
            </w:r>
            <w:proofErr w:type="spellStart"/>
            <w:r w:rsidRPr="009A4C41">
              <w:t>lập</w:t>
            </w:r>
            <w:proofErr w:type="spellEnd"/>
          </w:p>
        </w:tc>
        <w:tc>
          <w:tcPr>
            <w:tcW w:w="3095" w:type="dxa"/>
          </w:tcPr>
          <w:p w14:paraId="77227211" w14:textId="77777777" w:rsidR="00727431" w:rsidRPr="009A4C41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</w:rPr>
            </w:pPr>
            <w:proofErr w:type="spellStart"/>
            <w:r w:rsidRPr="009A4C41">
              <w:rPr>
                <w:snapToGrid w:val="0"/>
              </w:rPr>
              <w:t>Mô</w:t>
            </w:r>
            <w:proofErr w:type="spellEnd"/>
            <w:r w:rsidRPr="009A4C41">
              <w:rPr>
                <w:snapToGrid w:val="0"/>
              </w:rPr>
              <w:t xml:space="preserve"> </w:t>
            </w:r>
            <w:proofErr w:type="spellStart"/>
            <w:r w:rsidRPr="009A4C41">
              <w:rPr>
                <w:snapToGrid w:val="0"/>
              </w:rPr>
              <w:t>tả</w:t>
            </w:r>
            <w:proofErr w:type="spellEnd"/>
            <w:r w:rsidRPr="009A4C41">
              <w:rPr>
                <w:snapToGrid w:val="0"/>
              </w:rPr>
              <w:t xml:space="preserve"> </w:t>
            </w:r>
            <w:proofErr w:type="spellStart"/>
            <w:r w:rsidRPr="009A4C41">
              <w:rPr>
                <w:snapToGrid w:val="0"/>
              </w:rPr>
              <w:t>thay</w:t>
            </w:r>
            <w:proofErr w:type="spellEnd"/>
            <w:r w:rsidRPr="009A4C41">
              <w:rPr>
                <w:snapToGrid w:val="0"/>
              </w:rPr>
              <w:t xml:space="preserve"> </w:t>
            </w:r>
            <w:proofErr w:type="spellStart"/>
            <w:r w:rsidRPr="009A4C41">
              <w:rPr>
                <w:snapToGrid w:val="0"/>
              </w:rPr>
              <w:t>đổi</w:t>
            </w:r>
            <w:proofErr w:type="spellEnd"/>
          </w:p>
        </w:tc>
        <w:tc>
          <w:tcPr>
            <w:tcW w:w="1148" w:type="dxa"/>
          </w:tcPr>
          <w:p w14:paraId="7F7EE764" w14:textId="77777777" w:rsidR="00727431" w:rsidRPr="009A4C41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9A4C41">
              <w:t>Phiên</w:t>
            </w:r>
            <w:proofErr w:type="spellEnd"/>
            <w:r w:rsidRPr="009A4C41">
              <w:t xml:space="preserve"> bản</w:t>
            </w:r>
          </w:p>
        </w:tc>
        <w:tc>
          <w:tcPr>
            <w:tcW w:w="1552" w:type="dxa"/>
          </w:tcPr>
          <w:p w14:paraId="427FD2DA" w14:textId="77777777" w:rsidR="00727431" w:rsidRPr="009A4C41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4C41">
              <w:t xml:space="preserve">Người </w:t>
            </w:r>
            <w:proofErr w:type="spellStart"/>
            <w:r w:rsidRPr="009A4C41">
              <w:t>lập</w:t>
            </w:r>
            <w:proofErr w:type="spellEnd"/>
          </w:p>
        </w:tc>
        <w:tc>
          <w:tcPr>
            <w:tcW w:w="1440" w:type="dxa"/>
          </w:tcPr>
          <w:p w14:paraId="3CC8C1D9" w14:textId="77777777" w:rsidR="00727431" w:rsidRPr="009A4C41" w:rsidRDefault="00727431" w:rsidP="0096719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A4C41">
              <w:t xml:space="preserve">Người </w:t>
            </w:r>
            <w:proofErr w:type="spellStart"/>
            <w:r w:rsidRPr="009A4C41">
              <w:t>duyệt</w:t>
            </w:r>
            <w:proofErr w:type="spellEnd"/>
          </w:p>
        </w:tc>
      </w:tr>
      <w:tr w:rsidR="009A4C41" w:rsidRPr="009A4C41" w14:paraId="2FA6E50C" w14:textId="77777777" w:rsidTr="00E000BD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Align w:val="center"/>
          </w:tcPr>
          <w:p w14:paraId="24A6F32F" w14:textId="068D21E6" w:rsidR="00727431" w:rsidRPr="00E000BD" w:rsidRDefault="00E000BD" w:rsidP="00E000BD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5</w:t>
            </w:r>
            <w:r w:rsidR="00727431" w:rsidRPr="009A4C41">
              <w:t>/9/20</w:t>
            </w:r>
            <w:r>
              <w:rPr>
                <w:lang w:val="vi-VN"/>
              </w:rPr>
              <w:t>22</w:t>
            </w:r>
          </w:p>
        </w:tc>
        <w:tc>
          <w:tcPr>
            <w:tcW w:w="3095" w:type="dxa"/>
            <w:vAlign w:val="center"/>
          </w:tcPr>
          <w:p w14:paraId="33CC2B2A" w14:textId="5899A06B" w:rsidR="00727431" w:rsidRPr="00E000BD" w:rsidRDefault="00E000BD" w:rsidP="00E000B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Tạo project mới</w:t>
            </w:r>
          </w:p>
        </w:tc>
        <w:tc>
          <w:tcPr>
            <w:tcW w:w="1148" w:type="dxa"/>
            <w:vAlign w:val="center"/>
          </w:tcPr>
          <w:p w14:paraId="3AA0C2F9" w14:textId="1E61B418" w:rsidR="00727431" w:rsidRPr="00E000BD" w:rsidRDefault="005F5B85" w:rsidP="00E00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t>0.</w:t>
            </w:r>
            <w:r w:rsidR="00E000BD">
              <w:rPr>
                <w:lang w:val="vi-VN"/>
              </w:rPr>
              <w:t>1</w:t>
            </w:r>
          </w:p>
        </w:tc>
        <w:tc>
          <w:tcPr>
            <w:tcW w:w="1552" w:type="dxa"/>
            <w:vAlign w:val="center"/>
          </w:tcPr>
          <w:p w14:paraId="4464A6B2" w14:textId="6592D6CD" w:rsidR="00727431" w:rsidRPr="00E000BD" w:rsidRDefault="00E000BD" w:rsidP="00E00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Quân</w:t>
            </w:r>
          </w:p>
        </w:tc>
        <w:tc>
          <w:tcPr>
            <w:tcW w:w="1440" w:type="dxa"/>
            <w:vAlign w:val="center"/>
          </w:tcPr>
          <w:p w14:paraId="645BC524" w14:textId="4D107988" w:rsidR="00727431" w:rsidRPr="00E000BD" w:rsidRDefault="00E000BD" w:rsidP="00E00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Quân</w:t>
            </w:r>
          </w:p>
        </w:tc>
      </w:tr>
      <w:tr w:rsidR="009A4C41" w:rsidRPr="009A4C41" w14:paraId="39FEF1C1" w14:textId="77777777" w:rsidTr="00E000BD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Align w:val="center"/>
          </w:tcPr>
          <w:p w14:paraId="30ADD793" w14:textId="46124C13" w:rsidR="00727431" w:rsidRPr="00E000BD" w:rsidRDefault="00727431" w:rsidP="00E000BD">
            <w:pPr>
              <w:jc w:val="center"/>
              <w:rPr>
                <w:lang w:val="vi-VN"/>
              </w:rPr>
            </w:pPr>
            <w:r w:rsidRPr="009A4C41">
              <w:t>1</w:t>
            </w:r>
            <w:r w:rsidR="00E000BD">
              <w:rPr>
                <w:lang w:val="vi-VN"/>
              </w:rPr>
              <w:t>7</w:t>
            </w:r>
            <w:r w:rsidRPr="009A4C41">
              <w:t>/1/20</w:t>
            </w:r>
            <w:r w:rsidR="00E000BD">
              <w:rPr>
                <w:lang w:val="vi-VN"/>
              </w:rPr>
              <w:t>22</w:t>
            </w:r>
          </w:p>
        </w:tc>
        <w:tc>
          <w:tcPr>
            <w:tcW w:w="3095" w:type="dxa"/>
            <w:vAlign w:val="center"/>
          </w:tcPr>
          <w:p w14:paraId="1833F08E" w14:textId="5504A715" w:rsidR="00727431" w:rsidRPr="00E000BD" w:rsidRDefault="00E000BD" w:rsidP="00E000B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Chỉnh sửa file MyProjectMgnt.docx</w:t>
            </w:r>
          </w:p>
        </w:tc>
        <w:tc>
          <w:tcPr>
            <w:tcW w:w="1148" w:type="dxa"/>
            <w:vAlign w:val="center"/>
          </w:tcPr>
          <w:p w14:paraId="1BA03C5F" w14:textId="24D0D51B" w:rsidR="00727431" w:rsidRPr="00E000BD" w:rsidRDefault="005F5B85" w:rsidP="00E00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t>0.</w:t>
            </w:r>
            <w:r w:rsidR="00E000BD">
              <w:rPr>
                <w:lang w:val="vi-VN"/>
              </w:rPr>
              <w:t>2</w:t>
            </w:r>
          </w:p>
        </w:tc>
        <w:tc>
          <w:tcPr>
            <w:tcW w:w="1552" w:type="dxa"/>
            <w:vAlign w:val="center"/>
          </w:tcPr>
          <w:p w14:paraId="6D38D89C" w14:textId="26528C1F" w:rsidR="00727431" w:rsidRPr="00E000BD" w:rsidRDefault="00E000BD" w:rsidP="00E00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Hà Đức</w:t>
            </w:r>
          </w:p>
        </w:tc>
        <w:tc>
          <w:tcPr>
            <w:tcW w:w="1440" w:type="dxa"/>
            <w:vAlign w:val="center"/>
          </w:tcPr>
          <w:p w14:paraId="38DAB92E" w14:textId="1B4FF452" w:rsidR="00727431" w:rsidRPr="00E000BD" w:rsidRDefault="00E000BD" w:rsidP="00E00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Quân</w:t>
            </w:r>
          </w:p>
        </w:tc>
      </w:tr>
      <w:tr w:rsidR="009A4C41" w:rsidRPr="009A4C41" w14:paraId="55EA5D4F" w14:textId="77777777" w:rsidTr="00E000BD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5" w:type="dxa"/>
            <w:vAlign w:val="center"/>
          </w:tcPr>
          <w:p w14:paraId="048D3D01" w14:textId="73B8AACF" w:rsidR="00727431" w:rsidRPr="00E000BD" w:rsidRDefault="00727431" w:rsidP="00E000BD">
            <w:pPr>
              <w:jc w:val="center"/>
              <w:rPr>
                <w:lang w:val="vi-VN"/>
              </w:rPr>
            </w:pPr>
            <w:r w:rsidRPr="009A4C41">
              <w:t>1</w:t>
            </w:r>
            <w:r w:rsidR="00E000BD">
              <w:rPr>
                <w:lang w:val="vi-VN"/>
              </w:rPr>
              <w:t>8</w:t>
            </w:r>
            <w:r w:rsidRPr="009A4C41">
              <w:t>/1/20</w:t>
            </w:r>
            <w:r w:rsidR="00E000BD">
              <w:rPr>
                <w:lang w:val="vi-VN"/>
              </w:rPr>
              <w:t>22</w:t>
            </w:r>
          </w:p>
        </w:tc>
        <w:tc>
          <w:tcPr>
            <w:tcW w:w="3095" w:type="dxa"/>
            <w:vAlign w:val="center"/>
          </w:tcPr>
          <w:p w14:paraId="3969F235" w14:textId="3EB29CAE" w:rsidR="00727431" w:rsidRPr="00E000BD" w:rsidRDefault="00E000BD" w:rsidP="00E000B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Hoàn thiện file MyProjectMgnt.docx</w:t>
            </w:r>
          </w:p>
        </w:tc>
        <w:tc>
          <w:tcPr>
            <w:tcW w:w="1148" w:type="dxa"/>
            <w:vAlign w:val="center"/>
          </w:tcPr>
          <w:p w14:paraId="307DA07D" w14:textId="1BC6BA17" w:rsidR="00727431" w:rsidRPr="00E000BD" w:rsidRDefault="00E000BD" w:rsidP="00E00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1.0</w:t>
            </w:r>
          </w:p>
        </w:tc>
        <w:tc>
          <w:tcPr>
            <w:tcW w:w="1552" w:type="dxa"/>
            <w:vAlign w:val="center"/>
          </w:tcPr>
          <w:p w14:paraId="5E82AEF4" w14:textId="7AE4FAB3" w:rsidR="00727431" w:rsidRPr="00E000BD" w:rsidRDefault="00E000BD" w:rsidP="00E00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Duy Anh</w:t>
            </w:r>
          </w:p>
        </w:tc>
        <w:tc>
          <w:tcPr>
            <w:tcW w:w="1440" w:type="dxa"/>
            <w:vAlign w:val="center"/>
          </w:tcPr>
          <w:p w14:paraId="567EB4C9" w14:textId="5401C0EB" w:rsidR="00727431" w:rsidRPr="00E000BD" w:rsidRDefault="00E000BD" w:rsidP="00E000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vi-VN"/>
              </w:rPr>
            </w:pPr>
            <w:r>
              <w:rPr>
                <w:lang w:val="vi-VN"/>
              </w:rPr>
              <w:t>Quân</w:t>
            </w:r>
          </w:p>
        </w:tc>
      </w:tr>
    </w:tbl>
    <w:p w14:paraId="68AF8ED9" w14:textId="77777777" w:rsidR="00F34A9B" w:rsidRDefault="00F34A9B" w:rsidP="005F37E7">
      <w:pPr>
        <w:pStyle w:val="TOC3"/>
        <w:sectPr w:rsidR="00F34A9B" w:rsidSect="00DB0353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footnotePr>
            <w:pos w:val="beneathText"/>
          </w:footnotePr>
          <w:pgSz w:w="11905" w:h="16837"/>
          <w:pgMar w:top="1138" w:right="1138" w:bottom="1138" w:left="1987" w:header="720" w:footer="720" w:gutter="0"/>
          <w:pgNumType w:fmt="lowerRoman"/>
          <w:cols w:space="720"/>
          <w:titlePg/>
          <w:docGrid w:linePitch="360"/>
        </w:sectPr>
      </w:pPr>
    </w:p>
    <w:p w14:paraId="65C4AB10" w14:textId="600AE55C" w:rsidR="008410A0" w:rsidRDefault="00A62F4F" w:rsidP="008410A0">
      <w:pPr>
        <w:pStyle w:val="Heading1"/>
      </w:pPr>
      <w:bookmarkStart w:id="0" w:name="_Toc90500035"/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dự </w:t>
      </w:r>
      <w:proofErr w:type="spellStart"/>
      <w:r>
        <w:t>án</w:t>
      </w:r>
      <w:bookmarkEnd w:id="0"/>
      <w:proofErr w:type="spellEnd"/>
    </w:p>
    <w:p w14:paraId="1D0DE2F3" w14:textId="0770349E" w:rsidR="00587AEE" w:rsidRDefault="009E2E20" w:rsidP="009E2E20">
      <w:pPr>
        <w:pStyle w:val="Heading2"/>
      </w:pPr>
      <w:bookmarkStart w:id="1" w:name="_Toc90500036"/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r w:rsidR="00BA730B">
        <w:t xml:space="preserve">dự </w:t>
      </w:r>
      <w:proofErr w:type="spellStart"/>
      <w:r w:rsidR="00BA730B">
        <w:t>án</w:t>
      </w:r>
      <w:bookmarkEnd w:id="1"/>
      <w:proofErr w:type="spellEnd"/>
    </w:p>
    <w:p w14:paraId="769F34E9" w14:textId="46343341" w:rsidR="00BA730B" w:rsidRPr="001C4882" w:rsidRDefault="001C4882" w:rsidP="00BA730B">
      <w:proofErr w:type="spellStart"/>
      <w:r w:rsidRPr="001C4882">
        <w:t>Phần</w:t>
      </w:r>
      <w:proofErr w:type="spellEnd"/>
      <w:r w:rsidRPr="001C4882">
        <w:t xml:space="preserve"> </w:t>
      </w:r>
      <w:proofErr w:type="spellStart"/>
      <w:r w:rsidRPr="001C4882">
        <w:t>mềm</w:t>
      </w:r>
      <w:proofErr w:type="spellEnd"/>
      <w:r w:rsidRPr="001C4882">
        <w:t xml:space="preserve"> </w:t>
      </w:r>
      <w:proofErr w:type="spellStart"/>
      <w:r w:rsidRPr="001C4882">
        <w:t>cho</w:t>
      </w:r>
      <w:proofErr w:type="spellEnd"/>
      <w:r w:rsidRPr="001C4882">
        <w:t xml:space="preserve"> </w:t>
      </w:r>
      <w:proofErr w:type="spellStart"/>
      <w:r w:rsidRPr="001C4882">
        <w:t>phép</w:t>
      </w:r>
      <w:proofErr w:type="spellEnd"/>
      <w:r w:rsidRPr="001C4882">
        <w:t xml:space="preserve"> người </w:t>
      </w:r>
      <w:proofErr w:type="spellStart"/>
      <w:r w:rsidRPr="001C4882">
        <w:t>dùng</w:t>
      </w:r>
      <w:proofErr w:type="spellEnd"/>
      <w:r w:rsidRPr="001C4882">
        <w:t xml:space="preserve"> kết </w:t>
      </w:r>
      <w:proofErr w:type="spellStart"/>
      <w:r w:rsidRPr="001C4882">
        <w:t>nối</w:t>
      </w:r>
      <w:proofErr w:type="spellEnd"/>
      <w:r w:rsidRPr="001C4882">
        <w:t xml:space="preserve"> hình ảnh webcam </w:t>
      </w:r>
      <w:proofErr w:type="spellStart"/>
      <w:r w:rsidRPr="001C4882">
        <w:t>trên</w:t>
      </w:r>
      <w:proofErr w:type="spellEnd"/>
      <w:r w:rsidRPr="001C4882">
        <w:t xml:space="preserve"> các </w:t>
      </w:r>
      <w:proofErr w:type="spellStart"/>
      <w:r w:rsidRPr="001C4882">
        <w:t>nền</w:t>
      </w:r>
      <w:proofErr w:type="spellEnd"/>
      <w:r w:rsidRPr="001C4882">
        <w:t xml:space="preserve"> </w:t>
      </w:r>
      <w:proofErr w:type="spellStart"/>
      <w:r w:rsidRPr="001C4882">
        <w:t>tàng</w:t>
      </w:r>
      <w:proofErr w:type="spellEnd"/>
      <w:r w:rsidRPr="001C4882">
        <w:t xml:space="preserve"> khác </w:t>
      </w:r>
      <w:proofErr w:type="spellStart"/>
      <w:r w:rsidRPr="001C4882">
        <w:t>nhau</w:t>
      </w:r>
      <w:proofErr w:type="spellEnd"/>
      <w:r w:rsidRPr="001C4882">
        <w:t>.</w:t>
      </w:r>
    </w:p>
    <w:p w14:paraId="292D8DFA" w14:textId="13904858" w:rsidR="00BA730B" w:rsidRDefault="00BA730B" w:rsidP="00BA730B">
      <w:pPr>
        <w:pStyle w:val="Heading2"/>
      </w:pPr>
      <w:bookmarkStart w:id="2" w:name="_Toc90500037"/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quản lý</w:t>
      </w:r>
      <w:bookmarkEnd w:id="2"/>
    </w:p>
    <w:p w14:paraId="126A1A8F" w14:textId="0977E9F7" w:rsidR="00D83F95" w:rsidRDefault="00DA5CCC" w:rsidP="00587AEE">
      <w:r>
        <w:rPr>
          <w:b/>
          <w:bCs/>
        </w:rPr>
        <w:t xml:space="preserve">Link </w:t>
      </w:r>
      <w:r w:rsidR="00D210E2" w:rsidRPr="0008695B">
        <w:rPr>
          <w:b/>
          <w:bCs/>
        </w:rPr>
        <w:t xml:space="preserve">Quản lý </w:t>
      </w:r>
      <w:proofErr w:type="spellStart"/>
      <w:r w:rsidR="00D210E2" w:rsidRPr="0008695B">
        <w:rPr>
          <w:b/>
          <w:bCs/>
        </w:rPr>
        <w:t>mã</w:t>
      </w:r>
      <w:proofErr w:type="spellEnd"/>
      <w:r w:rsidR="00D210E2" w:rsidRPr="0008695B">
        <w:rPr>
          <w:b/>
          <w:bCs/>
        </w:rPr>
        <w:t xml:space="preserve"> </w:t>
      </w:r>
      <w:proofErr w:type="spellStart"/>
      <w:r w:rsidR="00D210E2" w:rsidRPr="0008695B">
        <w:rPr>
          <w:b/>
          <w:bCs/>
        </w:rPr>
        <w:t>nguồn</w:t>
      </w:r>
      <w:proofErr w:type="spellEnd"/>
      <w:r w:rsidR="00B45C27" w:rsidRPr="0008695B">
        <w:rPr>
          <w:b/>
          <w:bCs/>
        </w:rPr>
        <w:t>:</w:t>
      </w:r>
      <w:r w:rsidR="00B45C27">
        <w:t xml:space="preserve"> </w:t>
      </w:r>
      <w:r w:rsidR="00D83F95">
        <w:t>Git</w:t>
      </w:r>
      <w:r w:rsidR="00F90676">
        <w:t>H</w:t>
      </w:r>
      <w:r w:rsidR="00D83F95">
        <w:t>ub</w:t>
      </w:r>
      <w:r w:rsidR="001C4882">
        <w:t xml:space="preserve">: </w:t>
      </w:r>
      <w:r w:rsidR="001C4882" w:rsidRPr="001C4882">
        <w:rPr>
          <w:i/>
          <w:iCs/>
          <w:u w:val="single"/>
        </w:rPr>
        <w:t>https://github.com/quankquank/node-webcam</w:t>
      </w:r>
    </w:p>
    <w:p w14:paraId="22420DD7" w14:textId="77777777" w:rsidR="00DA5CCC" w:rsidRDefault="00DA5CCC" w:rsidP="00587AEE"/>
    <w:p w14:paraId="5E1510E8" w14:textId="23360A6C" w:rsidR="00A62F4F" w:rsidRDefault="00A62F4F" w:rsidP="00A62F4F">
      <w:pPr>
        <w:pStyle w:val="Heading1"/>
      </w:pPr>
      <w:bookmarkStart w:id="3" w:name="_Toc90500038"/>
      <w:r>
        <w:t xml:space="preserve">Các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dự </w:t>
      </w:r>
      <w:proofErr w:type="spellStart"/>
      <w:r>
        <w:t>án</w:t>
      </w:r>
      <w:bookmarkEnd w:id="3"/>
      <w:proofErr w:type="spellEnd"/>
    </w:p>
    <w:p w14:paraId="416F62C7" w14:textId="068E44CF" w:rsidR="00587AEE" w:rsidRDefault="00587AEE" w:rsidP="00587AEE">
      <w:pPr>
        <w:pStyle w:val="Heading2"/>
      </w:pPr>
      <w:bookmarkStart w:id="4" w:name="_Toc90500039"/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hệ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bookmarkEnd w:id="4"/>
      <w:proofErr w:type="spellEnd"/>
    </w:p>
    <w:p w14:paraId="1AF25E24" w14:textId="4461939B" w:rsidR="0058075C" w:rsidRPr="00D8346D" w:rsidRDefault="00551B7A" w:rsidP="0058075C">
      <w:proofErr w:type="spellStart"/>
      <w:r w:rsidRPr="00D8346D">
        <w:t>Anh</w:t>
      </w:r>
      <w:proofErr w:type="spellEnd"/>
      <w:r w:rsidRPr="00D8346D">
        <w:t xml:space="preserve"> </w:t>
      </w:r>
      <w:proofErr w:type="spellStart"/>
      <w:r w:rsidRPr="00D8346D">
        <w:t>Nguyễn</w:t>
      </w:r>
      <w:proofErr w:type="spellEnd"/>
      <w:r w:rsidRPr="00D8346D">
        <w:t xml:space="preserve"> </w:t>
      </w:r>
      <w:proofErr w:type="spellStart"/>
      <w:r w:rsidRPr="00D8346D">
        <w:t>Hà</w:t>
      </w:r>
      <w:proofErr w:type="spellEnd"/>
      <w:r w:rsidRPr="00D8346D">
        <w:t xml:space="preserve"> Minh </w:t>
      </w:r>
      <w:proofErr w:type="spellStart"/>
      <w:r w:rsidRPr="00D8346D">
        <w:t>Đức</w:t>
      </w:r>
      <w:proofErr w:type="spellEnd"/>
      <w:r w:rsidRPr="00D8346D">
        <w:t xml:space="preserve">: </w:t>
      </w:r>
      <w:proofErr w:type="spellStart"/>
      <w:r w:rsidRPr="00D8346D">
        <w:t>Trưởng</w:t>
      </w:r>
      <w:proofErr w:type="spellEnd"/>
      <w:r w:rsidRPr="00D8346D">
        <w:t xml:space="preserve"> phòng Kỹ </w:t>
      </w:r>
      <w:proofErr w:type="spellStart"/>
      <w:r w:rsidRPr="00D8346D">
        <w:t>thuật</w:t>
      </w:r>
      <w:proofErr w:type="spellEnd"/>
    </w:p>
    <w:p w14:paraId="0EE106C2" w14:textId="29B24F99" w:rsidR="00587AEE" w:rsidRPr="00D8346D" w:rsidRDefault="00587AEE" w:rsidP="00587AEE">
      <w:pPr>
        <w:pStyle w:val="Heading2"/>
      </w:pPr>
      <w:bookmarkStart w:id="5" w:name="_Toc90500040"/>
      <w:proofErr w:type="spellStart"/>
      <w:r w:rsidRPr="00D8346D">
        <w:t>Thông</w:t>
      </w:r>
      <w:proofErr w:type="spellEnd"/>
      <w:r w:rsidRPr="00D8346D">
        <w:t xml:space="preserve"> tin </w:t>
      </w:r>
      <w:r w:rsidR="003E1613" w:rsidRPr="00D8346D">
        <w:t xml:space="preserve">thành </w:t>
      </w:r>
      <w:proofErr w:type="spellStart"/>
      <w:r w:rsidR="003E1613" w:rsidRPr="00D8346D">
        <w:t>viên</w:t>
      </w:r>
      <w:proofErr w:type="spellEnd"/>
      <w:r w:rsidR="003E1613" w:rsidRPr="00D8346D">
        <w:t xml:space="preserve"> </w:t>
      </w:r>
      <w:proofErr w:type="spellStart"/>
      <w:r w:rsidR="003E1613" w:rsidRPr="00D8346D">
        <w:t>nhóm</w:t>
      </w:r>
      <w:bookmarkEnd w:id="5"/>
      <w:proofErr w:type="spellEnd"/>
    </w:p>
    <w:p w14:paraId="325B59B4" w14:textId="29E69241" w:rsidR="0058075C" w:rsidRPr="00D8346D" w:rsidRDefault="0058075C" w:rsidP="0058075C">
      <w:proofErr w:type="spellStart"/>
      <w:r w:rsidRPr="00D8346D">
        <w:rPr>
          <w:i/>
          <w:iCs/>
        </w:rPr>
        <w:t>Lập</w:t>
      </w:r>
      <w:proofErr w:type="spellEnd"/>
      <w:r w:rsidRPr="00D8346D">
        <w:rPr>
          <w:i/>
          <w:iCs/>
        </w:rPr>
        <w:t xml:space="preserve"> </w:t>
      </w:r>
      <w:proofErr w:type="spellStart"/>
      <w:r w:rsidRPr="00D8346D">
        <w:rPr>
          <w:i/>
          <w:iCs/>
        </w:rPr>
        <w:t>trình</w:t>
      </w:r>
      <w:proofErr w:type="spellEnd"/>
      <w:r w:rsidRPr="00D8346D">
        <w:rPr>
          <w:i/>
          <w:iCs/>
        </w:rPr>
        <w:t xml:space="preserve"> </w:t>
      </w:r>
      <w:proofErr w:type="spellStart"/>
      <w:r w:rsidRPr="00D8346D">
        <w:rPr>
          <w:i/>
          <w:iCs/>
        </w:rPr>
        <w:t>viên</w:t>
      </w:r>
      <w:proofErr w:type="spellEnd"/>
      <w:r w:rsidRPr="00D8346D">
        <w:rPr>
          <w:i/>
          <w:iCs/>
        </w:rPr>
        <w:t>:</w:t>
      </w:r>
      <w:r w:rsidRPr="00D8346D">
        <w:t xml:space="preserve"> </w:t>
      </w:r>
      <w:proofErr w:type="spellStart"/>
      <w:r w:rsidR="00035767" w:rsidRPr="00D8346D">
        <w:t>Bùi</w:t>
      </w:r>
      <w:proofErr w:type="spellEnd"/>
      <w:r w:rsidR="00035767" w:rsidRPr="00D8346D">
        <w:t xml:space="preserve"> </w:t>
      </w:r>
      <w:proofErr w:type="spellStart"/>
      <w:r w:rsidR="00035767" w:rsidRPr="00D8346D">
        <w:t>Duy</w:t>
      </w:r>
      <w:proofErr w:type="spellEnd"/>
      <w:r w:rsidR="00035767" w:rsidRPr="00D8346D">
        <w:t xml:space="preserve"> </w:t>
      </w:r>
      <w:proofErr w:type="spellStart"/>
      <w:r w:rsidR="00035767" w:rsidRPr="00D8346D">
        <w:t>Anh</w:t>
      </w:r>
      <w:proofErr w:type="spellEnd"/>
      <w:r w:rsidR="00035767" w:rsidRPr="00D8346D">
        <w:t xml:space="preserve">, </w:t>
      </w:r>
      <w:proofErr w:type="spellStart"/>
      <w:r w:rsidR="00035767" w:rsidRPr="00D8346D">
        <w:t>Nguyễn</w:t>
      </w:r>
      <w:proofErr w:type="spellEnd"/>
      <w:r w:rsidR="00035767" w:rsidRPr="00D8346D">
        <w:t xml:space="preserve"> </w:t>
      </w:r>
      <w:proofErr w:type="spellStart"/>
      <w:r w:rsidR="00035767" w:rsidRPr="00D8346D">
        <w:t>Hà</w:t>
      </w:r>
      <w:proofErr w:type="spellEnd"/>
      <w:r w:rsidR="00035767" w:rsidRPr="00D8346D">
        <w:t xml:space="preserve"> Minh </w:t>
      </w:r>
      <w:proofErr w:type="spellStart"/>
      <w:r w:rsidR="00035767" w:rsidRPr="00D8346D">
        <w:t>Đức</w:t>
      </w:r>
      <w:proofErr w:type="spellEnd"/>
      <w:r w:rsidR="00035767" w:rsidRPr="00D8346D">
        <w:t xml:space="preserve">, </w:t>
      </w:r>
      <w:proofErr w:type="spellStart"/>
      <w:r w:rsidR="00035767" w:rsidRPr="00D8346D">
        <w:t>Nguyễn</w:t>
      </w:r>
      <w:proofErr w:type="spellEnd"/>
      <w:r w:rsidR="00035767" w:rsidRPr="00D8346D">
        <w:t xml:space="preserve"> Minh </w:t>
      </w:r>
      <w:proofErr w:type="spellStart"/>
      <w:r w:rsidR="00035767" w:rsidRPr="00D8346D">
        <w:t>Quân</w:t>
      </w:r>
      <w:proofErr w:type="spellEnd"/>
    </w:p>
    <w:p w14:paraId="1E7F1130" w14:textId="3C0E60F1" w:rsidR="00587AEE" w:rsidRPr="00D8346D" w:rsidRDefault="00587AEE" w:rsidP="00587AEE">
      <w:pPr>
        <w:pStyle w:val="Heading2"/>
      </w:pPr>
      <w:bookmarkStart w:id="6" w:name="_Toc90500041"/>
      <w:proofErr w:type="spellStart"/>
      <w:r w:rsidRPr="00D8346D">
        <w:t>Phân</w:t>
      </w:r>
      <w:proofErr w:type="spellEnd"/>
      <w:r w:rsidRPr="00D8346D">
        <w:t xml:space="preserve"> chia </w:t>
      </w:r>
      <w:proofErr w:type="spellStart"/>
      <w:r w:rsidRPr="00D8346D">
        <w:t>vai</w:t>
      </w:r>
      <w:proofErr w:type="spellEnd"/>
      <w:r w:rsidRPr="00D8346D">
        <w:t xml:space="preserve"> </w:t>
      </w:r>
      <w:proofErr w:type="spellStart"/>
      <w:r w:rsidRPr="00D8346D">
        <w:t>trò</w:t>
      </w:r>
      <w:proofErr w:type="spellEnd"/>
      <w:r w:rsidRPr="00D8346D">
        <w:t xml:space="preserve"> của thành </w:t>
      </w:r>
      <w:proofErr w:type="spellStart"/>
      <w:r w:rsidRPr="00D8346D">
        <w:t>viên</w:t>
      </w:r>
      <w:proofErr w:type="spellEnd"/>
      <w:r w:rsidRPr="00D8346D">
        <w:t xml:space="preserve"> dự </w:t>
      </w:r>
      <w:proofErr w:type="spellStart"/>
      <w:r w:rsidRPr="00D8346D">
        <w:t>án</w:t>
      </w:r>
      <w:proofErr w:type="spellEnd"/>
      <w:r w:rsidRPr="00D8346D">
        <w:t xml:space="preserve"> và </w:t>
      </w:r>
      <w:proofErr w:type="spellStart"/>
      <w:r w:rsidRPr="00D8346D">
        <w:t>khách</w:t>
      </w:r>
      <w:proofErr w:type="spellEnd"/>
      <w:r w:rsidRPr="00D8346D">
        <w:t xml:space="preserve"> </w:t>
      </w:r>
      <w:proofErr w:type="spellStart"/>
      <w:r w:rsidRPr="00D8346D">
        <w:t>hàng</w:t>
      </w:r>
      <w:bookmarkEnd w:id="6"/>
      <w:proofErr w:type="spellEnd"/>
    </w:p>
    <w:p w14:paraId="0EA9C1BD" w14:textId="7043BF47" w:rsidR="00A17A47" w:rsidRPr="00D8346D" w:rsidRDefault="00035767" w:rsidP="00A17A47">
      <w:r w:rsidRPr="00D8346D">
        <w:rPr>
          <w:i/>
          <w:iCs/>
        </w:rPr>
        <w:t xml:space="preserve">Quản lý dự </w:t>
      </w:r>
      <w:proofErr w:type="spellStart"/>
      <w:r w:rsidRPr="00D8346D">
        <w:rPr>
          <w:i/>
          <w:iCs/>
        </w:rPr>
        <w:t>án</w:t>
      </w:r>
      <w:proofErr w:type="spellEnd"/>
      <w:r w:rsidRPr="00D8346D">
        <w:rPr>
          <w:i/>
          <w:iCs/>
        </w:rPr>
        <w:t>:</w:t>
      </w:r>
      <w:r w:rsidRPr="00D8346D">
        <w:t xml:space="preserve"> </w:t>
      </w:r>
      <w:proofErr w:type="spellStart"/>
      <w:r w:rsidRPr="00D8346D">
        <w:t>Nguyễn</w:t>
      </w:r>
      <w:proofErr w:type="spellEnd"/>
      <w:r w:rsidRPr="00D8346D">
        <w:t xml:space="preserve"> Minh </w:t>
      </w:r>
      <w:proofErr w:type="spellStart"/>
      <w:r w:rsidRPr="00D8346D">
        <w:t>Quân</w:t>
      </w:r>
      <w:proofErr w:type="spellEnd"/>
    </w:p>
    <w:p w14:paraId="17A0C0EA" w14:textId="01685ADF" w:rsidR="00A17A47" w:rsidRPr="00D8346D" w:rsidRDefault="00035767" w:rsidP="00A17A47">
      <w:proofErr w:type="spellStart"/>
      <w:r w:rsidRPr="00D8346D">
        <w:rPr>
          <w:i/>
          <w:iCs/>
        </w:rPr>
        <w:t>Lập</w:t>
      </w:r>
      <w:proofErr w:type="spellEnd"/>
      <w:r w:rsidRPr="00D8346D">
        <w:rPr>
          <w:i/>
          <w:iCs/>
        </w:rPr>
        <w:t xml:space="preserve"> </w:t>
      </w:r>
      <w:proofErr w:type="spellStart"/>
      <w:r w:rsidRPr="00D8346D">
        <w:rPr>
          <w:i/>
          <w:iCs/>
        </w:rPr>
        <w:t>trình</w:t>
      </w:r>
      <w:proofErr w:type="spellEnd"/>
      <w:r w:rsidR="00551B7A" w:rsidRPr="00D8346D">
        <w:rPr>
          <w:i/>
          <w:iCs/>
        </w:rPr>
        <w:t xml:space="preserve"> </w:t>
      </w:r>
      <w:proofErr w:type="spellStart"/>
      <w:r w:rsidR="00551B7A" w:rsidRPr="00D8346D">
        <w:rPr>
          <w:i/>
          <w:iCs/>
        </w:rPr>
        <w:t>nền</w:t>
      </w:r>
      <w:proofErr w:type="spellEnd"/>
      <w:r w:rsidR="00551B7A" w:rsidRPr="00D8346D">
        <w:rPr>
          <w:i/>
          <w:iCs/>
        </w:rPr>
        <w:t xml:space="preserve"> </w:t>
      </w:r>
      <w:proofErr w:type="spellStart"/>
      <w:r w:rsidR="00551B7A" w:rsidRPr="00D8346D">
        <w:rPr>
          <w:i/>
          <w:iCs/>
        </w:rPr>
        <w:t>tảng</w:t>
      </w:r>
      <w:proofErr w:type="spellEnd"/>
      <w:r w:rsidR="00551B7A" w:rsidRPr="00D8346D">
        <w:rPr>
          <w:i/>
          <w:iCs/>
        </w:rPr>
        <w:t xml:space="preserve"> Windows:</w:t>
      </w:r>
      <w:r w:rsidR="00551B7A" w:rsidRPr="00D8346D">
        <w:t xml:space="preserve"> </w:t>
      </w:r>
      <w:proofErr w:type="spellStart"/>
      <w:r w:rsidR="00551B7A" w:rsidRPr="00D8346D">
        <w:t>Bùi</w:t>
      </w:r>
      <w:proofErr w:type="spellEnd"/>
      <w:r w:rsidR="00551B7A" w:rsidRPr="00D8346D">
        <w:t xml:space="preserve"> </w:t>
      </w:r>
      <w:proofErr w:type="spellStart"/>
      <w:r w:rsidR="00551B7A" w:rsidRPr="00D8346D">
        <w:t>Duy</w:t>
      </w:r>
      <w:proofErr w:type="spellEnd"/>
      <w:r w:rsidR="00551B7A" w:rsidRPr="00D8346D">
        <w:t xml:space="preserve"> </w:t>
      </w:r>
      <w:proofErr w:type="spellStart"/>
      <w:r w:rsidR="00551B7A" w:rsidRPr="00D8346D">
        <w:t>Anh</w:t>
      </w:r>
      <w:proofErr w:type="spellEnd"/>
      <w:r w:rsidR="00551B7A" w:rsidRPr="00D8346D">
        <w:t xml:space="preserve">, </w:t>
      </w:r>
      <w:proofErr w:type="spellStart"/>
      <w:r w:rsidR="00551B7A" w:rsidRPr="00D8346D">
        <w:t>Nguyễn</w:t>
      </w:r>
      <w:proofErr w:type="spellEnd"/>
      <w:r w:rsidR="00551B7A" w:rsidRPr="00D8346D">
        <w:t xml:space="preserve"> </w:t>
      </w:r>
      <w:proofErr w:type="spellStart"/>
      <w:r w:rsidR="00551B7A" w:rsidRPr="00D8346D">
        <w:t>Hà</w:t>
      </w:r>
      <w:proofErr w:type="spellEnd"/>
      <w:r w:rsidR="00551B7A" w:rsidRPr="00D8346D">
        <w:t xml:space="preserve"> Minh </w:t>
      </w:r>
      <w:proofErr w:type="spellStart"/>
      <w:r w:rsidR="00551B7A" w:rsidRPr="00D8346D">
        <w:t>Đức</w:t>
      </w:r>
      <w:proofErr w:type="spellEnd"/>
    </w:p>
    <w:p w14:paraId="2D734CE9" w14:textId="1089530C" w:rsidR="00551B7A" w:rsidRPr="00D8346D" w:rsidRDefault="00551B7A" w:rsidP="00A17A47">
      <w:proofErr w:type="spellStart"/>
      <w:r w:rsidRPr="00D8346D">
        <w:rPr>
          <w:i/>
          <w:iCs/>
        </w:rPr>
        <w:t>Lập</w:t>
      </w:r>
      <w:proofErr w:type="spellEnd"/>
      <w:r w:rsidRPr="00D8346D">
        <w:rPr>
          <w:i/>
          <w:iCs/>
        </w:rPr>
        <w:t xml:space="preserve"> </w:t>
      </w:r>
      <w:proofErr w:type="spellStart"/>
      <w:r w:rsidRPr="00D8346D">
        <w:rPr>
          <w:i/>
          <w:iCs/>
        </w:rPr>
        <w:t>trình</w:t>
      </w:r>
      <w:proofErr w:type="spellEnd"/>
      <w:r w:rsidRPr="00D8346D">
        <w:rPr>
          <w:i/>
          <w:iCs/>
        </w:rPr>
        <w:t xml:space="preserve"> </w:t>
      </w:r>
      <w:proofErr w:type="spellStart"/>
      <w:r w:rsidRPr="00D8346D">
        <w:rPr>
          <w:i/>
          <w:iCs/>
        </w:rPr>
        <w:t>nền</w:t>
      </w:r>
      <w:proofErr w:type="spellEnd"/>
      <w:r w:rsidRPr="00D8346D">
        <w:rPr>
          <w:i/>
          <w:iCs/>
        </w:rPr>
        <w:t xml:space="preserve"> </w:t>
      </w:r>
      <w:proofErr w:type="spellStart"/>
      <w:r w:rsidRPr="00D8346D">
        <w:rPr>
          <w:i/>
          <w:iCs/>
        </w:rPr>
        <w:t>tảng</w:t>
      </w:r>
      <w:proofErr w:type="spellEnd"/>
      <w:r w:rsidRPr="00D8346D">
        <w:rPr>
          <w:i/>
          <w:iCs/>
        </w:rPr>
        <w:t xml:space="preserve"> </w:t>
      </w:r>
      <w:proofErr w:type="spellStart"/>
      <w:r w:rsidRPr="00D8346D">
        <w:rPr>
          <w:i/>
          <w:iCs/>
        </w:rPr>
        <w:t>MacOS</w:t>
      </w:r>
      <w:proofErr w:type="spellEnd"/>
      <w:r w:rsidRPr="00D8346D">
        <w:rPr>
          <w:i/>
          <w:iCs/>
        </w:rPr>
        <w:t xml:space="preserve"> &amp; Linux:</w:t>
      </w:r>
      <w:r w:rsidRPr="00D8346D">
        <w:t xml:space="preserve"> </w:t>
      </w:r>
      <w:proofErr w:type="spellStart"/>
      <w:r w:rsidRPr="00D8346D">
        <w:t>Nguyễn</w:t>
      </w:r>
      <w:proofErr w:type="spellEnd"/>
      <w:r w:rsidRPr="00D8346D">
        <w:t xml:space="preserve"> Minh </w:t>
      </w:r>
      <w:proofErr w:type="spellStart"/>
      <w:r w:rsidRPr="00D8346D">
        <w:t>Quân</w:t>
      </w:r>
      <w:proofErr w:type="spellEnd"/>
      <w:r w:rsidRPr="00D8346D">
        <w:t xml:space="preserve">, </w:t>
      </w:r>
      <w:proofErr w:type="spellStart"/>
      <w:r w:rsidRPr="00D8346D">
        <w:t>Nguyễn</w:t>
      </w:r>
      <w:proofErr w:type="spellEnd"/>
      <w:r w:rsidRPr="00D8346D">
        <w:t xml:space="preserve"> </w:t>
      </w:r>
      <w:proofErr w:type="spellStart"/>
      <w:r w:rsidRPr="00D8346D">
        <w:t>Hà</w:t>
      </w:r>
      <w:proofErr w:type="spellEnd"/>
      <w:r w:rsidRPr="00D8346D">
        <w:t xml:space="preserve"> Minh </w:t>
      </w:r>
      <w:proofErr w:type="spellStart"/>
      <w:r w:rsidRPr="00D8346D">
        <w:t>Đức</w:t>
      </w:r>
      <w:proofErr w:type="spellEnd"/>
    </w:p>
    <w:p w14:paraId="0C81500B" w14:textId="77777777" w:rsidR="005325D6" w:rsidRPr="005325D6" w:rsidRDefault="005325D6" w:rsidP="005325D6"/>
    <w:p w14:paraId="19223475" w14:textId="1F7601BD" w:rsidR="00F16A81" w:rsidRDefault="00F16A81" w:rsidP="00F16A81">
      <w:pPr>
        <w:pStyle w:val="Heading1"/>
      </w:pPr>
      <w:bookmarkStart w:id="7" w:name="_Toc90500042"/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dự </w:t>
      </w:r>
      <w:proofErr w:type="spellStart"/>
      <w:r>
        <w:t>án</w:t>
      </w:r>
      <w:bookmarkEnd w:id="7"/>
      <w:proofErr w:type="spellEnd"/>
    </w:p>
    <w:p w14:paraId="6C97568B" w14:textId="18C7080E" w:rsidR="00BA42BC" w:rsidRDefault="00927469" w:rsidP="00A9178E">
      <w:pPr>
        <w:pStyle w:val="Heading2"/>
      </w:pPr>
      <w:bookmarkStart w:id="8" w:name="_Toc90500043"/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về </w:t>
      </w:r>
      <w:proofErr w:type="spellStart"/>
      <w:r>
        <w:t>ứng</w:t>
      </w:r>
      <w:proofErr w:type="spellEnd"/>
      <w:r>
        <w:t xml:space="preserve"> dụng</w:t>
      </w:r>
      <w:bookmarkEnd w:id="8"/>
    </w:p>
    <w:p w14:paraId="13C2722F" w14:textId="3654B8D6" w:rsidR="003F76D7" w:rsidRDefault="003F76D7" w:rsidP="001C4882">
      <w:pPr>
        <w:pStyle w:val="ListParagraph"/>
        <w:numPr>
          <w:ilvl w:val="0"/>
          <w:numId w:val="40"/>
        </w:numPr>
      </w:pPr>
      <w:proofErr w:type="spellStart"/>
      <w:r>
        <w:t>Ứng</w:t>
      </w:r>
      <w:proofErr w:type="spellEnd"/>
      <w:r>
        <w:t xml:space="preserve"> dụng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người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tác </w:t>
      </w:r>
      <w:proofErr w:type="spellStart"/>
      <w:r>
        <w:t>bằng</w:t>
      </w:r>
      <w:proofErr w:type="spellEnd"/>
      <w:r>
        <w:t xml:space="preserve"> webcam </w:t>
      </w:r>
      <w:proofErr w:type="spellStart"/>
      <w:r>
        <w:t>trên</w:t>
      </w:r>
      <w:proofErr w:type="spellEnd"/>
      <w:r>
        <w:t xml:space="preserve"> các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khác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Ứng</w:t>
      </w:r>
      <w:proofErr w:type="spellEnd"/>
      <w:r>
        <w:t xml:space="preserve"> dụng có thể được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và sử dụng </w:t>
      </w:r>
      <w:proofErr w:type="spellStart"/>
      <w:r>
        <w:t>trên</w:t>
      </w:r>
      <w:proofErr w:type="spellEnd"/>
      <w:r>
        <w:t xml:space="preserve"> các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khác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Linux, </w:t>
      </w:r>
      <w:proofErr w:type="spellStart"/>
      <w:r>
        <w:t>MacOSX</w:t>
      </w:r>
      <w:proofErr w:type="spellEnd"/>
      <w:r>
        <w:t xml:space="preserve"> và Windows.</w:t>
      </w:r>
    </w:p>
    <w:p w14:paraId="6B43AA1A" w14:textId="18FDE47A" w:rsidR="003F76D7" w:rsidRDefault="00CA3AFD" w:rsidP="001C4882">
      <w:pPr>
        <w:pStyle w:val="ListParagraph"/>
        <w:numPr>
          <w:ilvl w:val="0"/>
          <w:numId w:val="40"/>
        </w:numPr>
      </w:pP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tác </w:t>
      </w:r>
      <w:proofErr w:type="spellStart"/>
      <w:r>
        <w:t>bằng</w:t>
      </w:r>
      <w:proofErr w:type="spellEnd"/>
      <w:r>
        <w:t xml:space="preserve"> webcam,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có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một số tính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hình webcam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chụp</w:t>
      </w:r>
      <w:proofErr w:type="spellEnd"/>
      <w:r>
        <w:t xml:space="preserve"> ảnh và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hình feed</w:t>
      </w:r>
      <w:proofErr w:type="gramStart"/>
      <w:r>
        <w:t>,...</w:t>
      </w:r>
      <w:proofErr w:type="gramEnd"/>
    </w:p>
    <w:p w14:paraId="5F32CF32" w14:textId="71CC602D" w:rsidR="00CA3AFD" w:rsidRPr="00927469" w:rsidRDefault="00CA3AFD" w:rsidP="001C4882">
      <w:pPr>
        <w:pStyle w:val="ListParagraph"/>
        <w:numPr>
          <w:ilvl w:val="0"/>
          <w:numId w:val="40"/>
        </w:numPr>
      </w:pPr>
      <w:r>
        <w:t xml:space="preserve">Sử dụng các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JavaScript, </w:t>
      </w:r>
      <w:r>
        <w:rPr>
          <w:lang w:val="vi-VN"/>
        </w:rPr>
        <w:t>C++ và một số ngôn ngữ phụ khác.</w:t>
      </w:r>
    </w:p>
    <w:p w14:paraId="4EFA2D31" w14:textId="06405206" w:rsidR="00344D7B" w:rsidRDefault="00223405" w:rsidP="00A9178E">
      <w:pPr>
        <w:pStyle w:val="Heading2"/>
      </w:pPr>
      <w:bookmarkStart w:id="9" w:name="_Toc90500044"/>
      <w:r>
        <w:t xml:space="preserve">Thống </w:t>
      </w:r>
      <w:proofErr w:type="spellStart"/>
      <w:r>
        <w:t>kê</w:t>
      </w:r>
      <w:proofErr w:type="spellEnd"/>
      <w:r w:rsidR="000F42AD">
        <w:t xml:space="preserve"> về </w:t>
      </w:r>
      <w:proofErr w:type="spellStart"/>
      <w:r w:rsidR="000F42AD">
        <w:t>mã</w:t>
      </w:r>
      <w:proofErr w:type="spellEnd"/>
      <w:r w:rsidR="000F42AD">
        <w:t xml:space="preserve"> </w:t>
      </w:r>
      <w:proofErr w:type="spellStart"/>
      <w:r w:rsidR="000F42AD">
        <w:t>nguồn</w:t>
      </w:r>
      <w:bookmarkEnd w:id="9"/>
      <w:proofErr w:type="spellEnd"/>
    </w:p>
    <w:p w14:paraId="43B0502F" w14:textId="29DD44C8" w:rsidR="00C509E2" w:rsidRDefault="00C509E2" w:rsidP="00223405">
      <w:pPr>
        <w:pStyle w:val="ListParagraph"/>
        <w:numPr>
          <w:ilvl w:val="0"/>
          <w:numId w:val="40"/>
        </w:numPr>
        <w:rPr>
          <w:i/>
          <w:iCs/>
        </w:rPr>
      </w:pPr>
      <w:proofErr w:type="spellStart"/>
      <w:r>
        <w:rPr>
          <w:i/>
          <w:iCs/>
        </w:rPr>
        <w:t>Tìm</w:t>
      </w:r>
      <w:proofErr w:type="spellEnd"/>
      <w:r>
        <w:rPr>
          <w:i/>
          <w:iCs/>
        </w:rPr>
        <w:t xml:space="preserve"> tool </w:t>
      </w:r>
      <w:proofErr w:type="spellStart"/>
      <w:r>
        <w:rPr>
          <w:i/>
          <w:iCs/>
        </w:rPr>
        <w:t>hỗ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tích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số </w:t>
      </w:r>
      <w:proofErr w:type="spellStart"/>
      <w:r>
        <w:rPr>
          <w:i/>
          <w:iCs/>
        </w:rPr>
        <w:t>mã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nguồn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ví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</w:t>
      </w:r>
      <w:proofErr w:type="spellEnd"/>
      <w:r>
        <w:rPr>
          <w:i/>
          <w:iCs/>
        </w:rPr>
        <w:t xml:space="preserve"> Source Monitor, Code Metric</w:t>
      </w:r>
      <w:r w:rsidR="000D792D">
        <w:rPr>
          <w:i/>
          <w:iCs/>
        </w:rPr>
        <w:t xml:space="preserve">, </w:t>
      </w:r>
      <w:proofErr w:type="spellStart"/>
      <w:r w:rsidR="000D792D">
        <w:rPr>
          <w:i/>
          <w:iCs/>
        </w:rPr>
        <w:t>Doxygen</w:t>
      </w:r>
      <w:proofErr w:type="spellEnd"/>
      <w:r>
        <w:rPr>
          <w:i/>
          <w:iCs/>
        </w:rPr>
        <w:t>…)</w:t>
      </w:r>
    </w:p>
    <w:p w14:paraId="4A9D32AC" w14:textId="5E357402" w:rsidR="00223405" w:rsidRPr="00C179B2" w:rsidRDefault="00223405" w:rsidP="00223405">
      <w:pPr>
        <w:pStyle w:val="ListParagraph"/>
        <w:numPr>
          <w:ilvl w:val="0"/>
          <w:numId w:val="40"/>
        </w:numPr>
        <w:rPr>
          <w:i/>
          <w:iCs/>
        </w:rPr>
      </w:pPr>
      <w:r w:rsidRPr="00C179B2">
        <w:rPr>
          <w:i/>
          <w:iCs/>
        </w:rPr>
        <w:t>Số lượng file</w:t>
      </w:r>
    </w:p>
    <w:p w14:paraId="59B65267" w14:textId="77777777" w:rsidR="00581F5D" w:rsidRDefault="00581F5D" w:rsidP="00581F5D">
      <w:pPr>
        <w:pStyle w:val="ListParagraph"/>
        <w:numPr>
          <w:ilvl w:val="1"/>
          <w:numId w:val="40"/>
        </w:numPr>
        <w:rPr>
          <w:i/>
          <w:iCs/>
        </w:rPr>
      </w:pPr>
      <w:bookmarkStart w:id="10" w:name="_Toc90500045"/>
      <w:r>
        <w:rPr>
          <w:i/>
          <w:iCs/>
        </w:rPr>
        <w:t xml:space="preserve">Số lượng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code 6354</w:t>
      </w:r>
    </w:p>
    <w:p w14:paraId="42842923" w14:textId="77777777" w:rsidR="00581F5D" w:rsidRDefault="00581F5D" w:rsidP="00581F5D">
      <w:pPr>
        <w:pStyle w:val="ListParagraph"/>
        <w:numPr>
          <w:ilvl w:val="1"/>
          <w:numId w:val="40"/>
        </w:numPr>
        <w:rPr>
          <w:i/>
          <w:iCs/>
        </w:rPr>
      </w:pPr>
      <w:r>
        <w:rPr>
          <w:i/>
          <w:iCs/>
        </w:rPr>
        <w:t xml:space="preserve">Số lượng </w:t>
      </w:r>
      <w:proofErr w:type="spellStart"/>
      <w:r>
        <w:rPr>
          <w:i/>
          <w:iCs/>
        </w:rPr>
        <w:t>dòng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chú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thích</w:t>
      </w:r>
      <w:proofErr w:type="spellEnd"/>
      <w:r>
        <w:rPr>
          <w:i/>
          <w:iCs/>
        </w:rPr>
        <w:t xml:space="preserve"> 35</w:t>
      </w:r>
    </w:p>
    <w:p w14:paraId="632B0259" w14:textId="77777777" w:rsidR="00581F5D" w:rsidRDefault="00581F5D" w:rsidP="00581F5D">
      <w:pPr>
        <w:pStyle w:val="ListParagraph"/>
        <w:numPr>
          <w:ilvl w:val="1"/>
          <w:numId w:val="40"/>
        </w:numPr>
        <w:rPr>
          <w:i/>
          <w:iCs/>
        </w:rPr>
      </w:pPr>
      <w:r>
        <w:rPr>
          <w:i/>
          <w:iCs/>
        </w:rPr>
        <w:t xml:space="preserve">Độ </w:t>
      </w:r>
      <w:proofErr w:type="spellStart"/>
      <w:r>
        <w:rPr>
          <w:i/>
          <w:iCs/>
        </w:rPr>
        <w:t>phức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tạp</w:t>
      </w:r>
      <w:proofErr w:type="spellEnd"/>
      <w:r>
        <w:rPr>
          <w:i/>
          <w:iCs/>
        </w:rPr>
        <w:t xml:space="preserve"> của file 8/10</w:t>
      </w:r>
    </w:p>
    <w:p w14:paraId="0405F9FC" w14:textId="77777777" w:rsidR="00581F5D" w:rsidRDefault="00581F5D" w:rsidP="00581F5D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lastRenderedPageBreak/>
        <w:t xml:space="preserve">Số lượng </w:t>
      </w:r>
      <w:proofErr w:type="spellStart"/>
      <w:r>
        <w:rPr>
          <w:i/>
          <w:iCs/>
        </w:rPr>
        <w:t>hàm</w:t>
      </w:r>
      <w:proofErr w:type="spellEnd"/>
      <w:r>
        <w:rPr>
          <w:i/>
          <w:iCs/>
        </w:rPr>
        <w:t xml:space="preserve"> 78</w:t>
      </w:r>
    </w:p>
    <w:p w14:paraId="7453F05E" w14:textId="77777777" w:rsidR="00581F5D" w:rsidRDefault="00581F5D" w:rsidP="00581F5D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 xml:space="preserve">Số lượng class,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cấp</w:t>
      </w:r>
      <w:proofErr w:type="spellEnd"/>
      <w:r>
        <w:rPr>
          <w:i/>
          <w:iCs/>
        </w:rPr>
        <w:t xml:space="preserve"> class</w:t>
      </w:r>
    </w:p>
    <w:p w14:paraId="4D38759C" w14:textId="3CF55F2D" w:rsidR="000F42AD" w:rsidRPr="000F42AD" w:rsidRDefault="000F42AD" w:rsidP="000F42AD">
      <w:pPr>
        <w:pStyle w:val="Heading2"/>
      </w:pPr>
      <w:r>
        <w:t xml:space="preserve">Thống </w:t>
      </w:r>
      <w:proofErr w:type="spellStart"/>
      <w:r>
        <w:t>kê</w:t>
      </w:r>
      <w:proofErr w:type="spellEnd"/>
      <w:r>
        <w:t xml:space="preserve"> về hợp tác</w:t>
      </w:r>
      <w:bookmarkEnd w:id="10"/>
    </w:p>
    <w:p w14:paraId="2DFF37F7" w14:textId="5AD700E1" w:rsidR="00C179B2" w:rsidRDefault="000F42AD" w:rsidP="00223405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 xml:space="preserve">Số lượng collaborator </w:t>
      </w:r>
      <w:proofErr w:type="spellStart"/>
      <w:r>
        <w:rPr>
          <w:i/>
          <w:iCs/>
        </w:rPr>
        <w:t>tham</w:t>
      </w:r>
      <w:proofErr w:type="spellEnd"/>
      <w:r>
        <w:rPr>
          <w:i/>
          <w:iCs/>
        </w:rPr>
        <w:t xml:space="preserve"> dự</w:t>
      </w:r>
      <w:r w:rsidR="00CA3AFD">
        <w:rPr>
          <w:i/>
          <w:iCs/>
          <w:lang w:val="vi-VN"/>
        </w:rPr>
        <w:t>: 1</w:t>
      </w:r>
      <w:r w:rsidR="00C661F9">
        <w:rPr>
          <w:i/>
          <w:iCs/>
          <w:lang w:val="vi-VN"/>
        </w:rPr>
        <w:t>0</w:t>
      </w:r>
    </w:p>
    <w:p w14:paraId="052824D9" w14:textId="607CD738" w:rsidR="000F42AD" w:rsidRDefault="000F42AD" w:rsidP="00223405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 xml:space="preserve">Số </w:t>
      </w:r>
      <w:proofErr w:type="spellStart"/>
      <w:r>
        <w:rPr>
          <w:i/>
          <w:iCs/>
        </w:rPr>
        <w:t>lượt</w:t>
      </w:r>
      <w:proofErr w:type="spellEnd"/>
      <w:r>
        <w:rPr>
          <w:i/>
          <w:iCs/>
        </w:rPr>
        <w:t xml:space="preserve"> commit</w:t>
      </w:r>
      <w:r w:rsidR="00C661F9">
        <w:rPr>
          <w:i/>
          <w:iCs/>
          <w:lang w:val="vi-VN"/>
        </w:rPr>
        <w:t>: 55</w:t>
      </w:r>
    </w:p>
    <w:p w14:paraId="76C23A30" w14:textId="1FA46B3A" w:rsidR="000F42AD" w:rsidRDefault="000F42AD" w:rsidP="00223405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</w:rPr>
        <w:t>Số branch</w:t>
      </w:r>
      <w:r w:rsidR="00C661F9">
        <w:rPr>
          <w:i/>
          <w:iCs/>
          <w:lang w:val="vi-VN"/>
        </w:rPr>
        <w:t xml:space="preserve">: </w:t>
      </w:r>
      <w:r w:rsidR="0009011B">
        <w:rPr>
          <w:i/>
          <w:iCs/>
          <w:lang w:val="vi-VN"/>
        </w:rPr>
        <w:t>8</w:t>
      </w:r>
    </w:p>
    <w:p w14:paraId="3D845E02" w14:textId="0CA67783" w:rsidR="000F42AD" w:rsidRDefault="00C661F9" w:rsidP="00223405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i/>
          <w:iCs/>
          <w:lang w:val="vi-VN"/>
        </w:rPr>
        <w:t>Contributor đóng góp nổi bật:</w:t>
      </w:r>
    </w:p>
    <w:p w14:paraId="5F589DA5" w14:textId="1506267E" w:rsidR="00887EF8" w:rsidRDefault="002E1A51" w:rsidP="00887EF8">
      <w:pPr>
        <w:pStyle w:val="ListParagraph"/>
        <w:numPr>
          <w:ilvl w:val="1"/>
          <w:numId w:val="40"/>
        </w:numPr>
        <w:rPr>
          <w:i/>
          <w:iCs/>
        </w:rPr>
      </w:pPr>
      <w:r>
        <w:rPr>
          <w:i/>
          <w:iCs/>
          <w:lang w:val="vi-VN"/>
        </w:rPr>
        <w:t>Charlie Abeling</w:t>
      </w:r>
      <w:r w:rsidR="00C661F9">
        <w:rPr>
          <w:i/>
          <w:iCs/>
          <w:lang w:val="vi-VN"/>
        </w:rPr>
        <w:t xml:space="preserve"> (</w:t>
      </w:r>
      <w:hyperlink r:id="rId18" w:history="1">
        <w:r w:rsidR="0009011B" w:rsidRPr="00043682">
          <w:rPr>
            <w:rStyle w:val="Hyperlink"/>
            <w:i/>
            <w:iCs/>
            <w:lang w:val="vi-VN"/>
          </w:rPr>
          <w:t>https://github.com/chuckfairy</w:t>
        </w:r>
      </w:hyperlink>
      <w:r w:rsidR="0009011B">
        <w:rPr>
          <w:i/>
          <w:iCs/>
          <w:lang w:val="vi-VN"/>
        </w:rPr>
        <w:t>), 37</w:t>
      </w:r>
      <w:r>
        <w:rPr>
          <w:i/>
          <w:iCs/>
          <w:lang w:val="vi-VN"/>
        </w:rPr>
        <w:t xml:space="preserve"> repos</w:t>
      </w:r>
    </w:p>
    <w:p w14:paraId="0B348A07" w14:textId="27FF6E57" w:rsidR="00887EF8" w:rsidRDefault="002E1A51" w:rsidP="00887EF8">
      <w:pPr>
        <w:pStyle w:val="ListParagraph"/>
        <w:numPr>
          <w:ilvl w:val="1"/>
          <w:numId w:val="40"/>
        </w:numPr>
        <w:rPr>
          <w:i/>
          <w:iCs/>
        </w:rPr>
      </w:pPr>
      <w:r>
        <w:rPr>
          <w:i/>
          <w:iCs/>
          <w:lang w:val="vi-VN"/>
        </w:rPr>
        <w:t>John Kelvie (</w:t>
      </w:r>
      <w:r w:rsidR="003216C3">
        <w:fldChar w:fldCharType="begin"/>
      </w:r>
      <w:r w:rsidR="003216C3">
        <w:instrText xml:space="preserve"> HYPERLINK "https://github.com/jkelvie" </w:instrText>
      </w:r>
      <w:r w:rsidR="003216C3">
        <w:fldChar w:fldCharType="separate"/>
      </w:r>
      <w:r w:rsidRPr="00043682">
        <w:rPr>
          <w:rStyle w:val="Hyperlink"/>
          <w:i/>
          <w:iCs/>
          <w:lang w:val="vi-VN"/>
        </w:rPr>
        <w:t>https://github.com/jkelvie</w:t>
      </w:r>
      <w:r w:rsidR="003216C3">
        <w:rPr>
          <w:rStyle w:val="Hyperlink"/>
          <w:i/>
          <w:iCs/>
          <w:lang w:val="vi-VN"/>
        </w:rPr>
        <w:fldChar w:fldCharType="end"/>
      </w:r>
      <w:r>
        <w:rPr>
          <w:i/>
          <w:iCs/>
          <w:lang w:val="vi-VN"/>
        </w:rPr>
        <w:t>), 37 repos</w:t>
      </w:r>
    </w:p>
    <w:p w14:paraId="1D89ADE2" w14:textId="5714F1F1" w:rsidR="00887EF8" w:rsidRPr="002E1A51" w:rsidRDefault="002E1A51" w:rsidP="00887EF8">
      <w:pPr>
        <w:pStyle w:val="ListParagraph"/>
        <w:numPr>
          <w:ilvl w:val="1"/>
          <w:numId w:val="40"/>
        </w:numPr>
        <w:rPr>
          <w:i/>
          <w:iCs/>
        </w:rPr>
      </w:pPr>
      <w:r w:rsidRPr="002E1A51">
        <w:rPr>
          <w:i/>
          <w:iCs/>
        </w:rPr>
        <w:t>Pablo Acosta-</w:t>
      </w:r>
      <w:proofErr w:type="spellStart"/>
      <w:r w:rsidRPr="002E1A51">
        <w:rPr>
          <w:i/>
          <w:iCs/>
        </w:rPr>
        <w:t>Serafini</w:t>
      </w:r>
      <w:proofErr w:type="spellEnd"/>
      <w:r>
        <w:rPr>
          <w:i/>
          <w:iCs/>
          <w:lang w:val="vi-VN"/>
        </w:rPr>
        <w:t xml:space="preserve"> (</w:t>
      </w:r>
      <w:r w:rsidR="003216C3">
        <w:fldChar w:fldCharType="begin"/>
      </w:r>
      <w:r w:rsidR="003216C3">
        <w:instrText xml:space="preserve"> HYPERLINK "https://github.com/pmacostapdi" </w:instrText>
      </w:r>
      <w:r w:rsidR="003216C3">
        <w:fldChar w:fldCharType="separate"/>
      </w:r>
      <w:r w:rsidRPr="00043682">
        <w:rPr>
          <w:rStyle w:val="Hyperlink"/>
          <w:i/>
          <w:iCs/>
          <w:lang w:val="vi-VN"/>
        </w:rPr>
        <w:t>https://github.com/pmacostapdi</w:t>
      </w:r>
      <w:r w:rsidR="003216C3">
        <w:rPr>
          <w:rStyle w:val="Hyperlink"/>
          <w:i/>
          <w:iCs/>
          <w:lang w:val="vi-VN"/>
        </w:rPr>
        <w:fldChar w:fldCharType="end"/>
      </w:r>
      <w:r>
        <w:rPr>
          <w:i/>
          <w:iCs/>
          <w:lang w:val="vi-VN"/>
        </w:rPr>
        <w:t>), 4 repos</w:t>
      </w:r>
    </w:p>
    <w:p w14:paraId="599289DC" w14:textId="35143A86" w:rsidR="002E1A51" w:rsidRPr="002E1A51" w:rsidRDefault="002E1A51" w:rsidP="00887EF8">
      <w:pPr>
        <w:pStyle w:val="ListParagraph"/>
        <w:numPr>
          <w:ilvl w:val="1"/>
          <w:numId w:val="40"/>
        </w:numPr>
        <w:rPr>
          <w:i/>
          <w:iCs/>
        </w:rPr>
      </w:pPr>
      <w:r w:rsidRPr="002E1A51">
        <w:rPr>
          <w:i/>
          <w:iCs/>
        </w:rPr>
        <w:t>Shin Aoyama</w:t>
      </w:r>
      <w:r>
        <w:rPr>
          <w:i/>
          <w:iCs/>
          <w:lang w:val="vi-VN"/>
        </w:rPr>
        <w:t xml:space="preserve"> (</w:t>
      </w:r>
      <w:r w:rsidR="003216C3">
        <w:fldChar w:fldCharType="begin"/>
      </w:r>
      <w:r w:rsidR="003216C3">
        <w:instrText xml:space="preserve"> HYPERLINK "https://github.com/smihica" </w:instrText>
      </w:r>
      <w:r w:rsidR="003216C3">
        <w:fldChar w:fldCharType="separate"/>
      </w:r>
      <w:r w:rsidRPr="00043682">
        <w:rPr>
          <w:rStyle w:val="Hyperlink"/>
          <w:i/>
          <w:iCs/>
          <w:lang w:val="vi-VN"/>
        </w:rPr>
        <w:t>https://github.com/smihica</w:t>
      </w:r>
      <w:r w:rsidR="003216C3">
        <w:rPr>
          <w:rStyle w:val="Hyperlink"/>
          <w:i/>
          <w:iCs/>
          <w:lang w:val="vi-VN"/>
        </w:rPr>
        <w:fldChar w:fldCharType="end"/>
      </w:r>
      <w:r>
        <w:rPr>
          <w:i/>
          <w:iCs/>
          <w:lang w:val="vi-VN"/>
        </w:rPr>
        <w:t>), 29 repos</w:t>
      </w:r>
    </w:p>
    <w:p w14:paraId="6415E6F7" w14:textId="63D8B366" w:rsidR="002E1A51" w:rsidRDefault="002E1A51" w:rsidP="00887EF8">
      <w:pPr>
        <w:pStyle w:val="ListParagraph"/>
        <w:numPr>
          <w:ilvl w:val="1"/>
          <w:numId w:val="40"/>
        </w:numPr>
        <w:rPr>
          <w:i/>
          <w:iCs/>
        </w:rPr>
      </w:pPr>
      <w:proofErr w:type="spellStart"/>
      <w:r w:rsidRPr="002E1A51">
        <w:rPr>
          <w:i/>
          <w:iCs/>
        </w:rPr>
        <w:t>Gioele</w:t>
      </w:r>
      <w:proofErr w:type="spellEnd"/>
      <w:r w:rsidRPr="002E1A51">
        <w:rPr>
          <w:i/>
          <w:iCs/>
        </w:rPr>
        <w:t xml:space="preserve"> </w:t>
      </w:r>
      <w:proofErr w:type="spellStart"/>
      <w:r w:rsidRPr="002E1A51">
        <w:rPr>
          <w:i/>
          <w:iCs/>
        </w:rPr>
        <w:t>Luchetti</w:t>
      </w:r>
      <w:proofErr w:type="spellEnd"/>
      <w:r>
        <w:rPr>
          <w:i/>
          <w:iCs/>
          <w:lang w:val="vi-VN"/>
        </w:rPr>
        <w:t xml:space="preserve"> (</w:t>
      </w:r>
      <w:r w:rsidR="003216C3">
        <w:fldChar w:fldCharType="begin"/>
      </w:r>
      <w:r w:rsidR="003216C3">
        <w:instrText xml:space="preserve"> HYPERLINK "https://github.com/gioid" </w:instrText>
      </w:r>
      <w:r w:rsidR="003216C3">
        <w:fldChar w:fldCharType="separate"/>
      </w:r>
      <w:r w:rsidRPr="00043682">
        <w:rPr>
          <w:rStyle w:val="Hyperlink"/>
          <w:i/>
          <w:iCs/>
          <w:lang w:val="vi-VN"/>
        </w:rPr>
        <w:t>https://github.com/gioid</w:t>
      </w:r>
      <w:r w:rsidR="003216C3">
        <w:rPr>
          <w:rStyle w:val="Hyperlink"/>
          <w:i/>
          <w:iCs/>
          <w:lang w:val="vi-VN"/>
        </w:rPr>
        <w:fldChar w:fldCharType="end"/>
      </w:r>
      <w:r>
        <w:rPr>
          <w:i/>
          <w:iCs/>
          <w:lang w:val="vi-VN"/>
        </w:rPr>
        <w:t>), 6 repos</w:t>
      </w:r>
    </w:p>
    <w:p w14:paraId="7188314F" w14:textId="5A37A564" w:rsidR="00947316" w:rsidRDefault="0089595C" w:rsidP="00A9178E">
      <w:pPr>
        <w:pStyle w:val="Heading2"/>
      </w:pPr>
      <w:bookmarkStart w:id="11" w:name="_Toc90500046"/>
      <w:r>
        <w:t xml:space="preserve">Kết quả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bookmarkEnd w:id="11"/>
      <w:proofErr w:type="spellEnd"/>
    </w:p>
    <w:p w14:paraId="4A1F7132" w14:textId="0CDF05C9" w:rsidR="0089595C" w:rsidRPr="00D8346D" w:rsidRDefault="0089595C" w:rsidP="0089595C">
      <w:pPr>
        <w:rPr>
          <w:i/>
          <w:iCs/>
          <w:color w:val="00B0F0"/>
        </w:rPr>
      </w:pPr>
      <w:proofErr w:type="spellStart"/>
      <w:r w:rsidRPr="00D8346D">
        <w:rPr>
          <w:i/>
          <w:iCs/>
          <w:color w:val="00B0F0"/>
        </w:rPr>
        <w:t>Mô</w:t>
      </w:r>
      <w:proofErr w:type="spellEnd"/>
      <w:r w:rsidRPr="00D8346D">
        <w:rPr>
          <w:i/>
          <w:iCs/>
          <w:color w:val="00B0F0"/>
        </w:rPr>
        <w:t xml:space="preserve"> </w:t>
      </w:r>
      <w:proofErr w:type="spellStart"/>
      <w:r w:rsidRPr="00D8346D">
        <w:rPr>
          <w:i/>
          <w:iCs/>
          <w:color w:val="00B0F0"/>
        </w:rPr>
        <w:t>tả</w:t>
      </w:r>
      <w:proofErr w:type="spellEnd"/>
      <w:r w:rsidRPr="00D8346D">
        <w:rPr>
          <w:i/>
          <w:iCs/>
          <w:color w:val="00B0F0"/>
        </w:rPr>
        <w:t xml:space="preserve"> các </w:t>
      </w:r>
      <w:proofErr w:type="spellStart"/>
      <w:r w:rsidRPr="00D8346D">
        <w:rPr>
          <w:i/>
          <w:iCs/>
          <w:color w:val="00B0F0"/>
        </w:rPr>
        <w:t>bước</w:t>
      </w:r>
      <w:proofErr w:type="spellEnd"/>
      <w:r w:rsidRPr="00D8346D">
        <w:rPr>
          <w:i/>
          <w:iCs/>
          <w:color w:val="00B0F0"/>
        </w:rPr>
        <w:t xml:space="preserve"> </w:t>
      </w:r>
      <w:proofErr w:type="spellStart"/>
      <w:r w:rsidRPr="00D8346D">
        <w:rPr>
          <w:i/>
          <w:iCs/>
          <w:color w:val="00B0F0"/>
        </w:rPr>
        <w:t>chạy</w:t>
      </w:r>
      <w:proofErr w:type="spellEnd"/>
      <w:r w:rsidRPr="00D8346D">
        <w:rPr>
          <w:i/>
          <w:iCs/>
          <w:color w:val="00B0F0"/>
        </w:rPr>
        <w:t xml:space="preserve"> </w:t>
      </w:r>
      <w:proofErr w:type="spellStart"/>
      <w:r w:rsidRPr="00D8346D">
        <w:rPr>
          <w:i/>
          <w:iCs/>
          <w:color w:val="00B0F0"/>
        </w:rPr>
        <w:t>chương</w:t>
      </w:r>
      <w:proofErr w:type="spellEnd"/>
      <w:r w:rsidRPr="00D8346D">
        <w:rPr>
          <w:i/>
          <w:iCs/>
          <w:color w:val="00B0F0"/>
        </w:rPr>
        <w:t xml:space="preserve"> </w:t>
      </w:r>
      <w:proofErr w:type="spellStart"/>
      <w:r w:rsidRPr="00D8346D">
        <w:rPr>
          <w:i/>
          <w:iCs/>
          <w:color w:val="00B0F0"/>
        </w:rPr>
        <w:t>trình</w:t>
      </w:r>
      <w:proofErr w:type="spellEnd"/>
      <w:r w:rsidRPr="00D8346D">
        <w:rPr>
          <w:i/>
          <w:iCs/>
          <w:color w:val="00B0F0"/>
        </w:rPr>
        <w:t xml:space="preserve">, có thể thành </w:t>
      </w:r>
      <w:proofErr w:type="spellStart"/>
      <w:r w:rsidRPr="00D8346D">
        <w:rPr>
          <w:i/>
          <w:iCs/>
          <w:color w:val="00B0F0"/>
        </w:rPr>
        <w:t>công</w:t>
      </w:r>
      <w:proofErr w:type="spellEnd"/>
      <w:r w:rsidRPr="00D8346D">
        <w:rPr>
          <w:i/>
          <w:iCs/>
          <w:color w:val="00B0F0"/>
        </w:rPr>
        <w:t xml:space="preserve"> hoặc </w:t>
      </w:r>
      <w:proofErr w:type="spellStart"/>
      <w:r w:rsidRPr="00D8346D">
        <w:rPr>
          <w:i/>
          <w:iCs/>
          <w:color w:val="00B0F0"/>
        </w:rPr>
        <w:t>không</w:t>
      </w:r>
      <w:proofErr w:type="spellEnd"/>
      <w:r w:rsidRPr="00D8346D">
        <w:rPr>
          <w:i/>
          <w:iCs/>
          <w:color w:val="00B0F0"/>
        </w:rPr>
        <w:t xml:space="preserve"> thành </w:t>
      </w:r>
      <w:proofErr w:type="spellStart"/>
      <w:r w:rsidRPr="00D8346D">
        <w:rPr>
          <w:i/>
          <w:iCs/>
          <w:color w:val="00B0F0"/>
        </w:rPr>
        <w:t>công</w:t>
      </w:r>
      <w:proofErr w:type="spellEnd"/>
      <w:r w:rsidRPr="00D8346D">
        <w:rPr>
          <w:i/>
          <w:iCs/>
          <w:color w:val="00B0F0"/>
        </w:rPr>
        <w:t xml:space="preserve">. Cho </w:t>
      </w:r>
      <w:proofErr w:type="spellStart"/>
      <w:r w:rsidRPr="00D8346D">
        <w:rPr>
          <w:i/>
          <w:iCs/>
          <w:color w:val="00B0F0"/>
        </w:rPr>
        <w:t>biết</w:t>
      </w:r>
      <w:proofErr w:type="spellEnd"/>
      <w:r w:rsidRPr="00D8346D">
        <w:rPr>
          <w:i/>
          <w:iCs/>
          <w:color w:val="00B0F0"/>
        </w:rPr>
        <w:t xml:space="preserve"> các lỗi </w:t>
      </w:r>
      <w:proofErr w:type="spellStart"/>
      <w:r w:rsidRPr="00D8346D">
        <w:rPr>
          <w:i/>
          <w:iCs/>
          <w:color w:val="00B0F0"/>
        </w:rPr>
        <w:t>xuất</w:t>
      </w:r>
      <w:proofErr w:type="spellEnd"/>
      <w:r w:rsidRPr="00D8346D">
        <w:rPr>
          <w:i/>
          <w:iCs/>
          <w:color w:val="00B0F0"/>
        </w:rPr>
        <w:t xml:space="preserve"> hiện và cách xử lý </w:t>
      </w:r>
      <w:proofErr w:type="spellStart"/>
      <w:r w:rsidRPr="00D8346D">
        <w:rPr>
          <w:i/>
          <w:iCs/>
          <w:color w:val="00B0F0"/>
        </w:rPr>
        <w:t>nếu</w:t>
      </w:r>
      <w:proofErr w:type="spellEnd"/>
      <w:r w:rsidRPr="00D8346D">
        <w:rPr>
          <w:i/>
          <w:iCs/>
          <w:color w:val="00B0F0"/>
        </w:rPr>
        <w:t xml:space="preserve"> có.</w:t>
      </w:r>
    </w:p>
    <w:p w14:paraId="1118375C" w14:textId="6CC72E07" w:rsidR="00F3362F" w:rsidRDefault="00AD13E4" w:rsidP="00A9178E">
      <w:pPr>
        <w:pStyle w:val="Heading2"/>
      </w:pPr>
      <w:bookmarkStart w:id="12" w:name="_Toc90500047"/>
      <w:r>
        <w:t xml:space="preserve">Phạm </w:t>
      </w:r>
      <w:proofErr w:type="gramStart"/>
      <w:r>
        <w:t>vi</w:t>
      </w:r>
      <w:proofErr w:type="gramEnd"/>
      <w:r w:rsidR="00DD00D8">
        <w:t xml:space="preserve"> dự </w:t>
      </w:r>
      <w:proofErr w:type="spellStart"/>
      <w:r w:rsidR="00DD00D8">
        <w:t>án</w:t>
      </w:r>
      <w:bookmarkEnd w:id="12"/>
      <w:proofErr w:type="spellEnd"/>
    </w:p>
    <w:p w14:paraId="303DB423" w14:textId="6E904E11" w:rsidR="00A01B4E" w:rsidRPr="00D8346D" w:rsidRDefault="002E1A51" w:rsidP="00A01B4E">
      <w:pPr>
        <w:rPr>
          <w:lang w:val="vi-VN"/>
        </w:rPr>
      </w:pPr>
      <w:r w:rsidRPr="00D8346D">
        <w:rPr>
          <w:lang w:val="vi-VN"/>
        </w:rPr>
        <w:t>Chương trình có thể chạy trên các nền tảng Windows, MacOSX và Linux.</w:t>
      </w:r>
    </w:p>
    <w:p w14:paraId="201D3D5C" w14:textId="571BF035" w:rsidR="00E31DB9" w:rsidRDefault="00E31DB9" w:rsidP="00F16A81">
      <w:pPr>
        <w:pStyle w:val="Heading1"/>
      </w:pPr>
      <w:bookmarkStart w:id="13" w:name="_Toc90500048"/>
      <w:proofErr w:type="spellStart"/>
      <w:r>
        <w:t>Ước</w:t>
      </w:r>
      <w:proofErr w:type="spellEnd"/>
      <w:r>
        <w:t xml:space="preserve"> lượng</w:t>
      </w:r>
      <w:r w:rsidR="0011003A">
        <w:t xml:space="preserve"> </w:t>
      </w:r>
      <w:proofErr w:type="spellStart"/>
      <w:proofErr w:type="gramStart"/>
      <w:r w:rsidR="0011003A">
        <w:t>chung</w:t>
      </w:r>
      <w:bookmarkEnd w:id="13"/>
      <w:proofErr w:type="spellEnd"/>
      <w:proofErr w:type="gramEnd"/>
    </w:p>
    <w:p w14:paraId="7CB60D16" w14:textId="7C752AC3" w:rsidR="002814C8" w:rsidRDefault="002814C8" w:rsidP="00E31DB9">
      <w:pPr>
        <w:pStyle w:val="Heading2"/>
      </w:pPr>
      <w:bookmarkStart w:id="14" w:name="_Toc90500049"/>
      <w:proofErr w:type="spellStart"/>
      <w:r>
        <w:t>Ước</w:t>
      </w:r>
      <w:proofErr w:type="spellEnd"/>
      <w:r>
        <w:t xml:space="preserve"> lượng thời </w:t>
      </w:r>
      <w:proofErr w:type="spellStart"/>
      <w:r>
        <w:t>gian</w:t>
      </w:r>
      <w:bookmarkEnd w:id="14"/>
      <w:proofErr w:type="spellEnd"/>
    </w:p>
    <w:p w14:paraId="5587133F" w14:textId="761BF605" w:rsidR="0084608D" w:rsidRPr="0084608D" w:rsidRDefault="0084608D" w:rsidP="00327CC3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lang w:val="vi-VN"/>
        </w:rPr>
        <w:t>Để chạy thành công mã nguồn mở cần 30 ngày.</w:t>
      </w:r>
    </w:p>
    <w:p w14:paraId="29BA1A0D" w14:textId="6AF3C520" w:rsidR="0084608D" w:rsidRPr="0084608D" w:rsidRDefault="0084608D" w:rsidP="00327CC3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lang w:val="vi-VN"/>
        </w:rPr>
        <w:t>Để hiểu rõ mã nguồn cần 14 ngày</w:t>
      </w:r>
    </w:p>
    <w:p w14:paraId="24DE49A6" w14:textId="2CE2F9D7" w:rsidR="0084608D" w:rsidRPr="00327CC3" w:rsidRDefault="0084608D" w:rsidP="00327CC3">
      <w:pPr>
        <w:pStyle w:val="ListParagraph"/>
        <w:numPr>
          <w:ilvl w:val="0"/>
          <w:numId w:val="40"/>
        </w:numPr>
        <w:rPr>
          <w:i/>
          <w:iCs/>
        </w:rPr>
      </w:pPr>
      <w:r>
        <w:rPr>
          <w:lang w:val="vi-VN"/>
        </w:rPr>
        <w:t>Để thay đổi giao diện, tính năng yêu cầu 5 – 14 ngày.</w:t>
      </w:r>
    </w:p>
    <w:p w14:paraId="33628FB7" w14:textId="3D16B775" w:rsidR="00D466C7" w:rsidRDefault="002814C8" w:rsidP="00E31DB9">
      <w:pPr>
        <w:pStyle w:val="Heading2"/>
      </w:pPr>
      <w:bookmarkStart w:id="15" w:name="_Toc90500050"/>
      <w:proofErr w:type="spellStart"/>
      <w:r>
        <w:t>Ước</w:t>
      </w:r>
      <w:proofErr w:type="spellEnd"/>
      <w:r>
        <w:t xml:space="preserve"> lượng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bookmarkEnd w:id="15"/>
      <w:proofErr w:type="spellEnd"/>
    </w:p>
    <w:p w14:paraId="756FB0DD" w14:textId="70DE4E0B" w:rsidR="00726DF6" w:rsidRPr="00726DF6" w:rsidRDefault="00726DF6" w:rsidP="00726DF6">
      <w:pPr>
        <w:pStyle w:val="Heading3"/>
      </w:pPr>
      <w:bookmarkStart w:id="16" w:name="_Toc90500051"/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bookmarkEnd w:id="16"/>
      <w:proofErr w:type="spellEnd"/>
      <w:r w:rsidR="00291FD9">
        <w:t xml:space="preserve"> 1:</w:t>
      </w:r>
    </w:p>
    <w:p w14:paraId="68404DFD" w14:textId="0819D8B6" w:rsidR="00726DF6" w:rsidRPr="003E5E0D" w:rsidRDefault="00726DF6" w:rsidP="00726DF6">
      <w:pPr>
        <w:pStyle w:val="ListParagraph"/>
        <w:numPr>
          <w:ilvl w:val="0"/>
          <w:numId w:val="40"/>
        </w:numPr>
      </w:pPr>
      <w:proofErr w:type="spellStart"/>
      <w:r w:rsidRPr="003E5E0D">
        <w:t>Tên</w:t>
      </w:r>
      <w:proofErr w:type="spellEnd"/>
      <w:r w:rsidRPr="003E5E0D">
        <w:t xml:space="preserve"> </w:t>
      </w:r>
      <w:proofErr w:type="spellStart"/>
      <w:r w:rsidRPr="003E5E0D">
        <w:t>rủi</w:t>
      </w:r>
      <w:proofErr w:type="spellEnd"/>
      <w:r w:rsidRPr="003E5E0D">
        <w:t xml:space="preserve"> </w:t>
      </w:r>
      <w:proofErr w:type="spellStart"/>
      <w:r w:rsidRPr="003E5E0D">
        <w:t>ro</w:t>
      </w:r>
      <w:proofErr w:type="spellEnd"/>
      <w:r w:rsidRPr="003E5E0D">
        <w:t xml:space="preserve">: </w:t>
      </w:r>
      <w:r w:rsidR="003E5E0D" w:rsidRPr="003E5E0D">
        <w:t xml:space="preserve">webcam </w:t>
      </w:r>
      <w:proofErr w:type="spellStart"/>
      <w:r w:rsidR="003E5E0D" w:rsidRPr="003E5E0D">
        <w:t>hỏng</w:t>
      </w:r>
      <w:proofErr w:type="spellEnd"/>
    </w:p>
    <w:p w14:paraId="05FCC273" w14:textId="4D08DDE4" w:rsidR="00726DF6" w:rsidRPr="003E5E0D" w:rsidRDefault="00726DF6" w:rsidP="00726DF6">
      <w:pPr>
        <w:pStyle w:val="ListParagraph"/>
        <w:numPr>
          <w:ilvl w:val="0"/>
          <w:numId w:val="40"/>
        </w:numPr>
      </w:pPr>
      <w:proofErr w:type="spellStart"/>
      <w:r w:rsidRPr="003E5E0D">
        <w:t>Mô</w:t>
      </w:r>
      <w:proofErr w:type="spellEnd"/>
      <w:r w:rsidRPr="003E5E0D">
        <w:t xml:space="preserve"> </w:t>
      </w:r>
      <w:proofErr w:type="spellStart"/>
      <w:r w:rsidRPr="003E5E0D">
        <w:t>tả</w:t>
      </w:r>
      <w:proofErr w:type="spellEnd"/>
      <w:r w:rsidRPr="003E5E0D">
        <w:t xml:space="preserve"> </w:t>
      </w:r>
      <w:proofErr w:type="spellStart"/>
      <w:r w:rsidRPr="003E5E0D">
        <w:t>rủi</w:t>
      </w:r>
      <w:proofErr w:type="spellEnd"/>
      <w:r w:rsidRPr="003E5E0D">
        <w:t xml:space="preserve"> </w:t>
      </w:r>
      <w:proofErr w:type="spellStart"/>
      <w:r w:rsidRPr="003E5E0D">
        <w:t>ro</w:t>
      </w:r>
      <w:proofErr w:type="spellEnd"/>
      <w:r w:rsidRPr="003E5E0D">
        <w:t>:</w:t>
      </w:r>
      <w:r w:rsidR="003E5E0D" w:rsidRPr="003E5E0D">
        <w:t xml:space="preserve"> webcam </w:t>
      </w:r>
      <w:proofErr w:type="spellStart"/>
      <w:r w:rsidR="003E5E0D" w:rsidRPr="003E5E0D">
        <w:t>hỏng</w:t>
      </w:r>
      <w:proofErr w:type="spellEnd"/>
      <w:r w:rsidR="003E5E0D" w:rsidRPr="003E5E0D">
        <w:t xml:space="preserve"> </w:t>
      </w:r>
      <w:proofErr w:type="spellStart"/>
      <w:r w:rsidR="003E5E0D" w:rsidRPr="003E5E0D">
        <w:t>trong</w:t>
      </w:r>
      <w:proofErr w:type="spellEnd"/>
      <w:r w:rsidR="003E5E0D" w:rsidRPr="003E5E0D">
        <w:t xml:space="preserve"> </w:t>
      </w:r>
      <w:proofErr w:type="spellStart"/>
      <w:r w:rsidR="003E5E0D" w:rsidRPr="003E5E0D">
        <w:t>lúc</w:t>
      </w:r>
      <w:proofErr w:type="spellEnd"/>
      <w:r w:rsidR="003E5E0D" w:rsidRPr="003E5E0D">
        <w:t xml:space="preserve"> </w:t>
      </w:r>
      <w:proofErr w:type="spellStart"/>
      <w:r w:rsidR="003E5E0D" w:rsidRPr="003E5E0D">
        <w:t>tương</w:t>
      </w:r>
      <w:proofErr w:type="spellEnd"/>
      <w:r w:rsidR="003E5E0D" w:rsidRPr="003E5E0D">
        <w:t xml:space="preserve"> tác</w:t>
      </w:r>
    </w:p>
    <w:p w14:paraId="4CBC5998" w14:textId="54135194" w:rsidR="00726DF6" w:rsidRPr="003E5E0D" w:rsidRDefault="00726DF6" w:rsidP="00726DF6">
      <w:pPr>
        <w:pStyle w:val="ListParagraph"/>
        <w:numPr>
          <w:ilvl w:val="0"/>
          <w:numId w:val="40"/>
        </w:numPr>
      </w:pPr>
      <w:r w:rsidRPr="003E5E0D">
        <w:t xml:space="preserve">Xác </w:t>
      </w:r>
      <w:proofErr w:type="spellStart"/>
      <w:r w:rsidRPr="003E5E0D">
        <w:t>suất</w:t>
      </w:r>
      <w:proofErr w:type="spellEnd"/>
      <w:r w:rsidRPr="003E5E0D">
        <w:t xml:space="preserve"> </w:t>
      </w:r>
      <w:proofErr w:type="spellStart"/>
      <w:r w:rsidRPr="003E5E0D">
        <w:t>xảy</w:t>
      </w:r>
      <w:proofErr w:type="spellEnd"/>
      <w:r w:rsidRPr="003E5E0D">
        <w:t xml:space="preserve"> </w:t>
      </w:r>
      <w:proofErr w:type="spellStart"/>
      <w:r w:rsidRPr="003E5E0D">
        <w:t>ra</w:t>
      </w:r>
      <w:proofErr w:type="spellEnd"/>
      <w:r w:rsidR="003E5E0D" w:rsidRPr="003E5E0D">
        <w:t>: 40%</w:t>
      </w:r>
    </w:p>
    <w:p w14:paraId="70C5EF50" w14:textId="130AC256" w:rsidR="00726DF6" w:rsidRPr="003E5E0D" w:rsidRDefault="00726DF6" w:rsidP="00726DF6">
      <w:pPr>
        <w:pStyle w:val="ListParagraph"/>
        <w:numPr>
          <w:ilvl w:val="0"/>
          <w:numId w:val="40"/>
        </w:numPr>
      </w:pPr>
      <w:r w:rsidRPr="003E5E0D">
        <w:t xml:space="preserve">Mức độ </w:t>
      </w:r>
      <w:proofErr w:type="spellStart"/>
      <w:r w:rsidRPr="003E5E0D">
        <w:t>thiệt</w:t>
      </w:r>
      <w:proofErr w:type="spellEnd"/>
      <w:r w:rsidRPr="003E5E0D">
        <w:t xml:space="preserve"> </w:t>
      </w:r>
      <w:proofErr w:type="spellStart"/>
      <w:r w:rsidRPr="003E5E0D">
        <w:t>hại</w:t>
      </w:r>
      <w:proofErr w:type="spellEnd"/>
      <w:r w:rsidR="003E5E0D" w:rsidRPr="003E5E0D">
        <w:t xml:space="preserve">: </w:t>
      </w:r>
      <w:proofErr w:type="spellStart"/>
      <w:r w:rsidR="002D215C">
        <w:t>thấp</w:t>
      </w:r>
      <w:proofErr w:type="spellEnd"/>
    </w:p>
    <w:p w14:paraId="747ABAC2" w14:textId="53FCDCA3" w:rsidR="00726DF6" w:rsidRPr="003E5E0D" w:rsidRDefault="00726DF6" w:rsidP="00726DF6">
      <w:pPr>
        <w:pStyle w:val="ListParagraph"/>
        <w:numPr>
          <w:ilvl w:val="0"/>
          <w:numId w:val="40"/>
        </w:numPr>
      </w:pPr>
      <w:proofErr w:type="spellStart"/>
      <w:r w:rsidRPr="003E5E0D">
        <w:t>Giải</w:t>
      </w:r>
      <w:proofErr w:type="spellEnd"/>
      <w:r w:rsidRPr="003E5E0D">
        <w:t xml:space="preserve"> pháp xử lý</w:t>
      </w:r>
      <w:r w:rsidR="003E5E0D" w:rsidRPr="003E5E0D">
        <w:t xml:space="preserve">: </w:t>
      </w:r>
      <w:proofErr w:type="spellStart"/>
      <w:r w:rsidR="003E5E0D" w:rsidRPr="003E5E0D">
        <w:t>mua</w:t>
      </w:r>
      <w:proofErr w:type="spellEnd"/>
      <w:r w:rsidR="003E5E0D" w:rsidRPr="003E5E0D">
        <w:t xml:space="preserve"> webcam </w:t>
      </w:r>
      <w:proofErr w:type="spellStart"/>
      <w:r w:rsidR="003E5E0D" w:rsidRPr="003E5E0D">
        <w:t>mới</w:t>
      </w:r>
      <w:proofErr w:type="spellEnd"/>
    </w:p>
    <w:p w14:paraId="13EF22AA" w14:textId="093244A0" w:rsidR="00726DF6" w:rsidRPr="00726DF6" w:rsidRDefault="00726DF6" w:rsidP="00726DF6">
      <w:pPr>
        <w:pStyle w:val="Heading3"/>
      </w:pPr>
      <w:bookmarkStart w:id="17" w:name="_Toc90500052"/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bookmarkEnd w:id="17"/>
      <w:proofErr w:type="spellEnd"/>
      <w:r>
        <w:t xml:space="preserve"> </w:t>
      </w:r>
      <w:r w:rsidR="00291FD9">
        <w:t>2:</w:t>
      </w:r>
    </w:p>
    <w:p w14:paraId="5811A102" w14:textId="468D22C3" w:rsidR="00726DF6" w:rsidRPr="00DD3AB2" w:rsidRDefault="00726DF6" w:rsidP="00726DF6">
      <w:pPr>
        <w:pStyle w:val="ListParagraph"/>
        <w:numPr>
          <w:ilvl w:val="0"/>
          <w:numId w:val="40"/>
        </w:numPr>
      </w:pPr>
      <w:proofErr w:type="spellStart"/>
      <w:r w:rsidRPr="00DD3AB2">
        <w:t>Tên</w:t>
      </w:r>
      <w:proofErr w:type="spellEnd"/>
      <w:r w:rsidRPr="00DD3AB2">
        <w:t xml:space="preserve"> </w:t>
      </w:r>
      <w:proofErr w:type="spellStart"/>
      <w:r w:rsidRPr="00DD3AB2">
        <w:t>rủi</w:t>
      </w:r>
      <w:proofErr w:type="spellEnd"/>
      <w:r w:rsidRPr="00DD3AB2">
        <w:t xml:space="preserve"> </w:t>
      </w:r>
      <w:proofErr w:type="spellStart"/>
      <w:r w:rsidRPr="00DD3AB2">
        <w:t>ro</w:t>
      </w:r>
      <w:proofErr w:type="spellEnd"/>
      <w:r w:rsidRPr="00DD3AB2">
        <w:t xml:space="preserve">: </w:t>
      </w:r>
      <w:proofErr w:type="spellStart"/>
      <w:r w:rsidR="00DD3AB2" w:rsidRPr="00DD3AB2">
        <w:t>không</w:t>
      </w:r>
      <w:proofErr w:type="spellEnd"/>
      <w:r w:rsidR="00DD3AB2" w:rsidRPr="00DD3AB2">
        <w:t xml:space="preserve"> th</w:t>
      </w:r>
      <w:r w:rsidR="00DD3AB2">
        <w:t xml:space="preserve">ể </w:t>
      </w:r>
      <w:proofErr w:type="spellStart"/>
      <w:r w:rsidR="00DD3AB2">
        <w:t>chụp</w:t>
      </w:r>
      <w:proofErr w:type="spellEnd"/>
      <w:r w:rsidR="00DD3AB2">
        <w:t xml:space="preserve"> và </w:t>
      </w:r>
      <w:proofErr w:type="spellStart"/>
      <w:r w:rsidR="00DD3AB2">
        <w:t>lưu</w:t>
      </w:r>
      <w:proofErr w:type="spellEnd"/>
      <w:r w:rsidR="00DD3AB2">
        <w:t xml:space="preserve"> </w:t>
      </w:r>
      <w:proofErr w:type="spellStart"/>
      <w:r w:rsidR="00DD3AB2">
        <w:t>màn</w:t>
      </w:r>
      <w:proofErr w:type="spellEnd"/>
      <w:r w:rsidR="00DD3AB2">
        <w:t xml:space="preserve"> hình</w:t>
      </w:r>
    </w:p>
    <w:p w14:paraId="375AADFB" w14:textId="22912902" w:rsidR="00726DF6" w:rsidRPr="00DD3AB2" w:rsidRDefault="00726DF6" w:rsidP="00726DF6">
      <w:pPr>
        <w:pStyle w:val="ListParagraph"/>
        <w:numPr>
          <w:ilvl w:val="0"/>
          <w:numId w:val="40"/>
        </w:numPr>
      </w:pPr>
      <w:proofErr w:type="spellStart"/>
      <w:r w:rsidRPr="00DD3AB2">
        <w:t>Mô</w:t>
      </w:r>
      <w:proofErr w:type="spellEnd"/>
      <w:r w:rsidRPr="00DD3AB2">
        <w:t xml:space="preserve"> </w:t>
      </w:r>
      <w:proofErr w:type="spellStart"/>
      <w:r w:rsidRPr="00DD3AB2">
        <w:t>tả</w:t>
      </w:r>
      <w:proofErr w:type="spellEnd"/>
      <w:r w:rsidRPr="00DD3AB2">
        <w:t xml:space="preserve"> </w:t>
      </w:r>
      <w:proofErr w:type="spellStart"/>
      <w:r w:rsidRPr="00DD3AB2">
        <w:t>rủi</w:t>
      </w:r>
      <w:proofErr w:type="spellEnd"/>
      <w:r w:rsidRPr="00DD3AB2">
        <w:t xml:space="preserve"> </w:t>
      </w:r>
      <w:proofErr w:type="spellStart"/>
      <w:r w:rsidRPr="00DD3AB2">
        <w:t>ro</w:t>
      </w:r>
      <w:proofErr w:type="spellEnd"/>
      <w:r w:rsidRPr="00DD3AB2">
        <w:t>:</w:t>
      </w:r>
      <w:r w:rsidR="00DD3AB2" w:rsidRPr="00DD3AB2">
        <w:t xml:space="preserve"> </w:t>
      </w:r>
      <w:proofErr w:type="spellStart"/>
      <w:r w:rsidR="00DD3AB2" w:rsidRPr="00DD3AB2">
        <w:t>không</w:t>
      </w:r>
      <w:proofErr w:type="spellEnd"/>
      <w:r w:rsidR="00DD3AB2" w:rsidRPr="00DD3AB2">
        <w:t xml:space="preserve"> th</w:t>
      </w:r>
      <w:r w:rsidR="00DD3AB2">
        <w:t xml:space="preserve">ể </w:t>
      </w:r>
      <w:proofErr w:type="spellStart"/>
      <w:r w:rsidR="00DD3AB2">
        <w:t>chụp</w:t>
      </w:r>
      <w:proofErr w:type="spellEnd"/>
      <w:r w:rsidR="00DD3AB2">
        <w:t xml:space="preserve"> và </w:t>
      </w:r>
      <w:proofErr w:type="spellStart"/>
      <w:r w:rsidR="00DD3AB2">
        <w:t>lưu</w:t>
      </w:r>
      <w:proofErr w:type="spellEnd"/>
      <w:r w:rsidR="00DD3AB2">
        <w:t xml:space="preserve"> </w:t>
      </w:r>
      <w:proofErr w:type="spellStart"/>
      <w:r w:rsidR="00DD3AB2">
        <w:t>màn</w:t>
      </w:r>
      <w:proofErr w:type="spellEnd"/>
      <w:r w:rsidR="00DD3AB2">
        <w:t xml:space="preserve"> hình </w:t>
      </w:r>
      <w:proofErr w:type="spellStart"/>
      <w:r w:rsidR="00DD3AB2">
        <w:t>khi</w:t>
      </w:r>
      <w:proofErr w:type="spellEnd"/>
      <w:r w:rsidR="00DD3AB2">
        <w:t xml:space="preserve"> </w:t>
      </w:r>
      <w:proofErr w:type="spellStart"/>
      <w:r w:rsidR="00DD3AB2">
        <w:t>đang</w:t>
      </w:r>
      <w:proofErr w:type="spellEnd"/>
      <w:r w:rsidR="00DD3AB2">
        <w:t xml:space="preserve"> </w:t>
      </w:r>
      <w:proofErr w:type="spellStart"/>
      <w:r w:rsidR="00DD3AB2">
        <w:t>tương</w:t>
      </w:r>
      <w:proofErr w:type="spellEnd"/>
      <w:r w:rsidR="00DD3AB2">
        <w:t xml:space="preserve"> tác </w:t>
      </w:r>
    </w:p>
    <w:p w14:paraId="2CD1515F" w14:textId="2F9595A9" w:rsidR="00726DF6" w:rsidRPr="00DD3AB2" w:rsidRDefault="00726DF6" w:rsidP="00726DF6">
      <w:pPr>
        <w:pStyle w:val="ListParagraph"/>
        <w:numPr>
          <w:ilvl w:val="0"/>
          <w:numId w:val="40"/>
        </w:numPr>
      </w:pPr>
      <w:r w:rsidRPr="00DD3AB2">
        <w:lastRenderedPageBreak/>
        <w:t xml:space="preserve">Xác </w:t>
      </w:r>
      <w:proofErr w:type="spellStart"/>
      <w:r w:rsidRPr="00DD3AB2">
        <w:t>suất</w:t>
      </w:r>
      <w:proofErr w:type="spellEnd"/>
      <w:r w:rsidRPr="00DD3AB2">
        <w:t xml:space="preserve"> </w:t>
      </w:r>
      <w:proofErr w:type="spellStart"/>
      <w:r w:rsidRPr="00DD3AB2">
        <w:t>xảy</w:t>
      </w:r>
      <w:proofErr w:type="spellEnd"/>
      <w:r w:rsidRPr="00DD3AB2">
        <w:t xml:space="preserve"> </w:t>
      </w:r>
      <w:proofErr w:type="spellStart"/>
      <w:r w:rsidRPr="00DD3AB2">
        <w:t>ra</w:t>
      </w:r>
      <w:proofErr w:type="spellEnd"/>
      <w:r w:rsidR="00DD3AB2">
        <w:t>: 30%</w:t>
      </w:r>
    </w:p>
    <w:p w14:paraId="752B8585" w14:textId="0270D8FC" w:rsidR="00726DF6" w:rsidRPr="00DD3AB2" w:rsidRDefault="00726DF6" w:rsidP="00726DF6">
      <w:pPr>
        <w:pStyle w:val="ListParagraph"/>
        <w:numPr>
          <w:ilvl w:val="0"/>
          <w:numId w:val="40"/>
        </w:numPr>
      </w:pPr>
      <w:r w:rsidRPr="00DD3AB2">
        <w:t xml:space="preserve">Mức độ </w:t>
      </w:r>
      <w:proofErr w:type="spellStart"/>
      <w:r w:rsidRPr="00DD3AB2">
        <w:t>thiệt</w:t>
      </w:r>
      <w:proofErr w:type="spellEnd"/>
      <w:r w:rsidRPr="00DD3AB2">
        <w:t xml:space="preserve"> </w:t>
      </w:r>
      <w:proofErr w:type="spellStart"/>
      <w:r w:rsidRPr="00DD3AB2">
        <w:t>hại</w:t>
      </w:r>
      <w:proofErr w:type="spellEnd"/>
      <w:r w:rsidR="00DD3AB2">
        <w:t xml:space="preserve">: </w:t>
      </w:r>
      <w:proofErr w:type="spellStart"/>
      <w:r w:rsidR="00DD3AB2">
        <w:t>thấp</w:t>
      </w:r>
      <w:proofErr w:type="spellEnd"/>
    </w:p>
    <w:p w14:paraId="21AE419E" w14:textId="707F8F75" w:rsidR="00726DF6" w:rsidRPr="00DD3AB2" w:rsidRDefault="00726DF6" w:rsidP="00726DF6">
      <w:pPr>
        <w:pStyle w:val="ListParagraph"/>
        <w:numPr>
          <w:ilvl w:val="0"/>
          <w:numId w:val="40"/>
        </w:numPr>
      </w:pPr>
      <w:proofErr w:type="spellStart"/>
      <w:r w:rsidRPr="00DD3AB2">
        <w:t>Giải</w:t>
      </w:r>
      <w:proofErr w:type="spellEnd"/>
      <w:r w:rsidRPr="00DD3AB2">
        <w:t xml:space="preserve"> pháp xử lý</w:t>
      </w:r>
      <w:r w:rsidR="00DD3AB2">
        <w:t xml:space="preserve">: sử dụng </w:t>
      </w:r>
      <w:proofErr w:type="spellStart"/>
      <w:r w:rsidR="00DD3AB2">
        <w:t>phần</w:t>
      </w:r>
      <w:proofErr w:type="spellEnd"/>
      <w:r w:rsidR="00DD3AB2">
        <w:t xml:space="preserve"> </w:t>
      </w:r>
      <w:proofErr w:type="spellStart"/>
      <w:r w:rsidR="00DD3AB2">
        <w:t>mềm</w:t>
      </w:r>
      <w:proofErr w:type="spellEnd"/>
      <w:r w:rsidR="00DD3AB2">
        <w:t xml:space="preserve"> thứ 3</w:t>
      </w:r>
    </w:p>
    <w:p w14:paraId="74EF5D7A" w14:textId="5CA3979C" w:rsidR="00726DF6" w:rsidRPr="00726DF6" w:rsidRDefault="00726DF6" w:rsidP="00726DF6">
      <w:pPr>
        <w:pStyle w:val="Heading3"/>
      </w:pPr>
      <w:bookmarkStart w:id="18" w:name="_Toc90500053"/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bookmarkEnd w:id="18"/>
      <w:proofErr w:type="spellEnd"/>
      <w:r>
        <w:t xml:space="preserve"> </w:t>
      </w:r>
      <w:r w:rsidR="00B974A0">
        <w:t>3:</w:t>
      </w:r>
    </w:p>
    <w:p w14:paraId="1DE21040" w14:textId="1FAD06AC" w:rsidR="00726DF6" w:rsidRPr="0007585B" w:rsidRDefault="00726DF6" w:rsidP="00726DF6">
      <w:pPr>
        <w:pStyle w:val="ListParagraph"/>
        <w:numPr>
          <w:ilvl w:val="0"/>
          <w:numId w:val="40"/>
        </w:numPr>
      </w:pPr>
      <w:proofErr w:type="spellStart"/>
      <w:r w:rsidRPr="0007585B">
        <w:t>Tên</w:t>
      </w:r>
      <w:proofErr w:type="spellEnd"/>
      <w:r w:rsidRPr="0007585B">
        <w:t xml:space="preserve"> </w:t>
      </w:r>
      <w:proofErr w:type="spellStart"/>
      <w:r w:rsidRPr="0007585B">
        <w:t>rủi</w:t>
      </w:r>
      <w:proofErr w:type="spellEnd"/>
      <w:r w:rsidRPr="0007585B">
        <w:t xml:space="preserve"> </w:t>
      </w:r>
      <w:proofErr w:type="spellStart"/>
      <w:r w:rsidRPr="0007585B">
        <w:t>ro</w:t>
      </w:r>
      <w:proofErr w:type="spellEnd"/>
      <w:r w:rsidRPr="0007585B">
        <w:t xml:space="preserve">: </w:t>
      </w:r>
      <w:proofErr w:type="spellStart"/>
      <w:r w:rsidR="0007585B" w:rsidRPr="0007585B">
        <w:t>không</w:t>
      </w:r>
      <w:proofErr w:type="spellEnd"/>
      <w:r w:rsidR="0007585B" w:rsidRPr="0007585B">
        <w:t xml:space="preserve"> th</w:t>
      </w:r>
      <w:r w:rsidR="0007585B">
        <w:t xml:space="preserve">ể </w:t>
      </w:r>
      <w:proofErr w:type="spellStart"/>
      <w:r w:rsidR="0007585B">
        <w:t>chạy</w:t>
      </w:r>
      <w:proofErr w:type="spellEnd"/>
      <w:r w:rsidR="0007585B">
        <w:t xml:space="preserve"> được </w:t>
      </w:r>
      <w:proofErr w:type="spellStart"/>
      <w:r w:rsidR="0007585B">
        <w:t>trên</w:t>
      </w:r>
      <w:proofErr w:type="spellEnd"/>
      <w:r w:rsidR="0007585B">
        <w:t xml:space="preserve"> Linux</w:t>
      </w:r>
    </w:p>
    <w:p w14:paraId="049635B4" w14:textId="1D3BBE41" w:rsidR="00726DF6" w:rsidRPr="0007585B" w:rsidRDefault="00726DF6" w:rsidP="00726DF6">
      <w:pPr>
        <w:pStyle w:val="ListParagraph"/>
        <w:numPr>
          <w:ilvl w:val="0"/>
          <w:numId w:val="40"/>
        </w:numPr>
      </w:pPr>
      <w:proofErr w:type="spellStart"/>
      <w:r w:rsidRPr="0007585B">
        <w:t>Mô</w:t>
      </w:r>
      <w:proofErr w:type="spellEnd"/>
      <w:r w:rsidRPr="0007585B">
        <w:t xml:space="preserve"> </w:t>
      </w:r>
      <w:proofErr w:type="spellStart"/>
      <w:r w:rsidRPr="0007585B">
        <w:t>tả</w:t>
      </w:r>
      <w:proofErr w:type="spellEnd"/>
      <w:r w:rsidRPr="0007585B">
        <w:t xml:space="preserve"> </w:t>
      </w:r>
      <w:proofErr w:type="spellStart"/>
      <w:r w:rsidRPr="0007585B">
        <w:t>rủi</w:t>
      </w:r>
      <w:proofErr w:type="spellEnd"/>
      <w:r w:rsidRPr="0007585B">
        <w:t xml:space="preserve"> </w:t>
      </w:r>
      <w:proofErr w:type="spellStart"/>
      <w:r w:rsidRPr="0007585B">
        <w:t>ro</w:t>
      </w:r>
      <w:proofErr w:type="spellEnd"/>
      <w:r w:rsidRPr="0007585B">
        <w:t>:</w:t>
      </w:r>
      <w:r w:rsidR="0007585B" w:rsidRPr="0007585B">
        <w:t xml:space="preserve"> </w:t>
      </w:r>
      <w:proofErr w:type="spellStart"/>
      <w:r w:rsidR="0007585B" w:rsidRPr="0007585B">
        <w:t>không</w:t>
      </w:r>
      <w:proofErr w:type="spellEnd"/>
      <w:r w:rsidR="0007585B" w:rsidRPr="0007585B">
        <w:t xml:space="preserve"> th</w:t>
      </w:r>
      <w:r w:rsidR="0007585B">
        <w:t xml:space="preserve">ể sử dụng </w:t>
      </w:r>
      <w:proofErr w:type="spellStart"/>
      <w:r w:rsidR="0007585B">
        <w:t>chương</w:t>
      </w:r>
      <w:proofErr w:type="spellEnd"/>
      <w:r w:rsidR="0007585B">
        <w:t xml:space="preserve"> </w:t>
      </w:r>
      <w:proofErr w:type="spellStart"/>
      <w:r w:rsidR="0007585B">
        <w:t>trình</w:t>
      </w:r>
      <w:proofErr w:type="spellEnd"/>
      <w:r w:rsidR="0007585B">
        <w:t xml:space="preserve"> </w:t>
      </w:r>
      <w:proofErr w:type="spellStart"/>
      <w:r w:rsidR="0007585B">
        <w:t>trên</w:t>
      </w:r>
      <w:proofErr w:type="spellEnd"/>
      <w:r w:rsidR="0007585B">
        <w:t xml:space="preserve"> Linux</w:t>
      </w:r>
    </w:p>
    <w:p w14:paraId="1196F4B0" w14:textId="1385AFC8" w:rsidR="00726DF6" w:rsidRPr="00F15F29" w:rsidRDefault="00726DF6" w:rsidP="00726DF6">
      <w:pPr>
        <w:pStyle w:val="ListParagraph"/>
        <w:numPr>
          <w:ilvl w:val="0"/>
          <w:numId w:val="40"/>
        </w:numPr>
      </w:pPr>
      <w:r w:rsidRPr="00F15F29">
        <w:t xml:space="preserve">Xác </w:t>
      </w:r>
      <w:proofErr w:type="spellStart"/>
      <w:r w:rsidRPr="00F15F29">
        <w:t>suất</w:t>
      </w:r>
      <w:proofErr w:type="spellEnd"/>
      <w:r w:rsidRPr="00F15F29">
        <w:t xml:space="preserve"> </w:t>
      </w:r>
      <w:proofErr w:type="spellStart"/>
      <w:r w:rsidRPr="00F15F29">
        <w:t>xảy</w:t>
      </w:r>
      <w:proofErr w:type="spellEnd"/>
      <w:r w:rsidRPr="00F15F29">
        <w:t xml:space="preserve"> </w:t>
      </w:r>
      <w:proofErr w:type="spellStart"/>
      <w:r w:rsidRPr="00F15F29">
        <w:t>ra</w:t>
      </w:r>
      <w:proofErr w:type="spellEnd"/>
      <w:r w:rsidR="0007585B">
        <w:t>: 20%</w:t>
      </w:r>
    </w:p>
    <w:p w14:paraId="6735C38D" w14:textId="0B09A436" w:rsidR="00726DF6" w:rsidRPr="00F15F29" w:rsidRDefault="00726DF6" w:rsidP="00726DF6">
      <w:pPr>
        <w:pStyle w:val="ListParagraph"/>
        <w:numPr>
          <w:ilvl w:val="0"/>
          <w:numId w:val="40"/>
        </w:numPr>
      </w:pPr>
      <w:r w:rsidRPr="00F15F29">
        <w:t xml:space="preserve">Mức độ </w:t>
      </w:r>
      <w:proofErr w:type="spellStart"/>
      <w:r w:rsidRPr="00F15F29">
        <w:t>thiệt</w:t>
      </w:r>
      <w:proofErr w:type="spellEnd"/>
      <w:r w:rsidRPr="00F15F29">
        <w:t xml:space="preserve"> </w:t>
      </w:r>
      <w:proofErr w:type="spellStart"/>
      <w:r w:rsidRPr="00F15F29">
        <w:t>hại</w:t>
      </w:r>
      <w:proofErr w:type="spellEnd"/>
      <w:r w:rsidR="0007585B">
        <w:t xml:space="preserve">: </w:t>
      </w:r>
      <w:proofErr w:type="spellStart"/>
      <w:r w:rsidR="0007585B">
        <w:t>thấp</w:t>
      </w:r>
      <w:proofErr w:type="spellEnd"/>
    </w:p>
    <w:p w14:paraId="149BDA3B" w14:textId="280534F7" w:rsidR="00726DF6" w:rsidRPr="00F15F29" w:rsidRDefault="00726DF6" w:rsidP="00726DF6">
      <w:pPr>
        <w:pStyle w:val="ListParagraph"/>
        <w:numPr>
          <w:ilvl w:val="0"/>
          <w:numId w:val="40"/>
        </w:numPr>
      </w:pPr>
      <w:proofErr w:type="spellStart"/>
      <w:r w:rsidRPr="00F15F29">
        <w:t>Giải</w:t>
      </w:r>
      <w:proofErr w:type="spellEnd"/>
      <w:r w:rsidRPr="00F15F29">
        <w:t xml:space="preserve"> pháp xử lý</w:t>
      </w:r>
      <w:r w:rsidR="0007585B">
        <w:t xml:space="preserve">: </w:t>
      </w:r>
      <w:proofErr w:type="spellStart"/>
      <w:r w:rsidR="0007585B">
        <w:t>Cài</w:t>
      </w:r>
      <w:proofErr w:type="spellEnd"/>
      <w:r w:rsidR="0007585B">
        <w:t xml:space="preserve"> them </w:t>
      </w:r>
      <w:proofErr w:type="spellStart"/>
      <w:r w:rsidR="0007585B">
        <w:t>thư</w:t>
      </w:r>
      <w:proofErr w:type="spellEnd"/>
      <w:r w:rsidR="0007585B">
        <w:t xml:space="preserve"> </w:t>
      </w:r>
      <w:proofErr w:type="spellStart"/>
      <w:r w:rsidR="0007585B">
        <w:t>viện</w:t>
      </w:r>
      <w:proofErr w:type="spellEnd"/>
      <w:r w:rsidR="0007585B">
        <w:t xml:space="preserve"> để </w:t>
      </w:r>
      <w:proofErr w:type="spellStart"/>
      <w:r w:rsidR="0007585B">
        <w:t>chạy</w:t>
      </w:r>
      <w:proofErr w:type="spellEnd"/>
      <w:r w:rsidR="0007585B">
        <w:t xml:space="preserve"> </w:t>
      </w:r>
      <w:proofErr w:type="spellStart"/>
      <w:r w:rsidR="0007585B">
        <w:t>chương</w:t>
      </w:r>
      <w:proofErr w:type="spellEnd"/>
      <w:r w:rsidR="0007585B">
        <w:t xml:space="preserve"> </w:t>
      </w:r>
      <w:proofErr w:type="spellStart"/>
      <w:r w:rsidR="0007585B">
        <w:t>trình</w:t>
      </w:r>
      <w:proofErr w:type="spellEnd"/>
    </w:p>
    <w:p w14:paraId="3A0FD363" w14:textId="059B1FB4" w:rsidR="00726DF6" w:rsidRPr="00726DF6" w:rsidRDefault="00726DF6" w:rsidP="00726DF6">
      <w:pPr>
        <w:pStyle w:val="Heading3"/>
      </w:pPr>
      <w:bookmarkStart w:id="19" w:name="_Toc90500054"/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bookmarkEnd w:id="19"/>
      <w:proofErr w:type="spellEnd"/>
      <w:r>
        <w:t xml:space="preserve"> </w:t>
      </w:r>
      <w:r w:rsidR="00B974A0">
        <w:t>4:</w:t>
      </w:r>
    </w:p>
    <w:p w14:paraId="0C2D6186" w14:textId="574A96B3" w:rsidR="00726DF6" w:rsidRPr="00A8712F" w:rsidRDefault="00726DF6" w:rsidP="00726DF6">
      <w:pPr>
        <w:pStyle w:val="ListParagraph"/>
        <w:numPr>
          <w:ilvl w:val="0"/>
          <w:numId w:val="40"/>
        </w:numPr>
      </w:pPr>
      <w:proofErr w:type="spellStart"/>
      <w:r w:rsidRPr="00A8712F">
        <w:t>Tên</w:t>
      </w:r>
      <w:proofErr w:type="spellEnd"/>
      <w:r w:rsidRPr="00A8712F">
        <w:t xml:space="preserve"> </w:t>
      </w:r>
      <w:proofErr w:type="spellStart"/>
      <w:r w:rsidRPr="00A8712F">
        <w:t>rủi</w:t>
      </w:r>
      <w:proofErr w:type="spellEnd"/>
      <w:r w:rsidRPr="00A8712F">
        <w:t xml:space="preserve"> </w:t>
      </w:r>
      <w:proofErr w:type="spellStart"/>
      <w:r w:rsidRPr="00A8712F">
        <w:t>ro</w:t>
      </w:r>
      <w:proofErr w:type="spellEnd"/>
      <w:r w:rsidRPr="00A8712F">
        <w:t xml:space="preserve">: </w:t>
      </w:r>
      <w:proofErr w:type="spellStart"/>
      <w:r w:rsidR="00A8712F" w:rsidRPr="00A8712F">
        <w:t>không</w:t>
      </w:r>
      <w:proofErr w:type="spellEnd"/>
      <w:r w:rsidR="00A8712F" w:rsidRPr="00A8712F">
        <w:t xml:space="preserve"> th</w:t>
      </w:r>
      <w:r w:rsidR="00A8712F">
        <w:t xml:space="preserve">ể </w:t>
      </w:r>
      <w:proofErr w:type="spellStart"/>
      <w:r w:rsidR="00A8712F">
        <w:t>tương</w:t>
      </w:r>
      <w:proofErr w:type="spellEnd"/>
      <w:r w:rsidR="00A8712F">
        <w:t xml:space="preserve"> tác </w:t>
      </w:r>
      <w:proofErr w:type="spellStart"/>
      <w:r w:rsidR="00A8712F">
        <w:t>giữa</w:t>
      </w:r>
      <w:proofErr w:type="spellEnd"/>
      <w:r w:rsidR="00A8712F">
        <w:t xml:space="preserve"> người </w:t>
      </w:r>
      <w:proofErr w:type="spellStart"/>
      <w:r w:rsidR="00A8712F">
        <w:t>dùng</w:t>
      </w:r>
      <w:proofErr w:type="spellEnd"/>
      <w:r w:rsidR="00A8712F">
        <w:t xml:space="preserve"> window và </w:t>
      </w:r>
      <w:proofErr w:type="spellStart"/>
      <w:r w:rsidR="00A8712F">
        <w:t>linux</w:t>
      </w:r>
      <w:proofErr w:type="spellEnd"/>
    </w:p>
    <w:p w14:paraId="4402FC04" w14:textId="795C13B2" w:rsidR="00726DF6" w:rsidRPr="00A8712F" w:rsidRDefault="00726DF6" w:rsidP="00726DF6">
      <w:pPr>
        <w:pStyle w:val="ListParagraph"/>
        <w:numPr>
          <w:ilvl w:val="0"/>
          <w:numId w:val="40"/>
        </w:numPr>
      </w:pPr>
      <w:proofErr w:type="spellStart"/>
      <w:r w:rsidRPr="00A8712F">
        <w:t>Mô</w:t>
      </w:r>
      <w:proofErr w:type="spellEnd"/>
      <w:r w:rsidRPr="00A8712F">
        <w:t xml:space="preserve"> </w:t>
      </w:r>
      <w:proofErr w:type="spellStart"/>
      <w:r w:rsidRPr="00A8712F">
        <w:t>tả</w:t>
      </w:r>
      <w:proofErr w:type="spellEnd"/>
      <w:r w:rsidRPr="00A8712F">
        <w:t xml:space="preserve"> </w:t>
      </w:r>
      <w:proofErr w:type="spellStart"/>
      <w:r w:rsidRPr="00A8712F">
        <w:t>rủi</w:t>
      </w:r>
      <w:proofErr w:type="spellEnd"/>
      <w:r w:rsidRPr="00A8712F">
        <w:t xml:space="preserve"> </w:t>
      </w:r>
      <w:proofErr w:type="spellStart"/>
      <w:r w:rsidRPr="00A8712F">
        <w:t>ro</w:t>
      </w:r>
      <w:proofErr w:type="spellEnd"/>
      <w:r w:rsidRPr="00A8712F">
        <w:t>:</w:t>
      </w:r>
      <w:r w:rsidR="00A8712F" w:rsidRPr="00A8712F">
        <w:t xml:space="preserve"> người </w:t>
      </w:r>
      <w:proofErr w:type="spellStart"/>
      <w:r w:rsidR="00A8712F" w:rsidRPr="00A8712F">
        <w:t>d</w:t>
      </w:r>
      <w:r w:rsidR="00A8712F">
        <w:t>ùng</w:t>
      </w:r>
      <w:proofErr w:type="spellEnd"/>
      <w:r w:rsidR="00A8712F">
        <w:t xml:space="preserve"> window </w:t>
      </w:r>
      <w:proofErr w:type="spellStart"/>
      <w:r w:rsidR="00A8712F">
        <w:t>không</w:t>
      </w:r>
      <w:proofErr w:type="spellEnd"/>
      <w:r w:rsidR="00A8712F">
        <w:t xml:space="preserve"> thể </w:t>
      </w:r>
      <w:proofErr w:type="spellStart"/>
      <w:r w:rsidR="00A8712F">
        <w:t>tương</w:t>
      </w:r>
      <w:proofErr w:type="spellEnd"/>
      <w:r w:rsidR="00A8712F">
        <w:t xml:space="preserve"> tác với người </w:t>
      </w:r>
      <w:proofErr w:type="spellStart"/>
      <w:r w:rsidR="00A8712F">
        <w:t>dùng</w:t>
      </w:r>
      <w:proofErr w:type="spellEnd"/>
      <w:r w:rsidR="00A8712F">
        <w:t xml:space="preserve"> </w:t>
      </w:r>
      <w:proofErr w:type="spellStart"/>
      <w:r w:rsidR="00A8712F">
        <w:t>bên</w:t>
      </w:r>
      <w:proofErr w:type="spellEnd"/>
      <w:r w:rsidR="00A8712F">
        <w:t xml:space="preserve"> </w:t>
      </w:r>
      <w:proofErr w:type="spellStart"/>
      <w:r w:rsidR="00A8712F">
        <w:t>linux</w:t>
      </w:r>
      <w:proofErr w:type="spellEnd"/>
      <w:r w:rsidR="00A8712F">
        <w:t xml:space="preserve"> </w:t>
      </w:r>
      <w:proofErr w:type="spellStart"/>
      <w:r w:rsidR="00A8712F">
        <w:t>thông</w:t>
      </w:r>
      <w:proofErr w:type="spellEnd"/>
      <w:r w:rsidR="00A8712F">
        <w:t xml:space="preserve"> qua </w:t>
      </w:r>
      <w:proofErr w:type="spellStart"/>
      <w:r w:rsidR="00A8712F">
        <w:t>chương</w:t>
      </w:r>
      <w:proofErr w:type="spellEnd"/>
      <w:r w:rsidR="00A8712F">
        <w:t xml:space="preserve"> </w:t>
      </w:r>
      <w:proofErr w:type="spellStart"/>
      <w:r w:rsidR="00A8712F">
        <w:t>trình</w:t>
      </w:r>
      <w:proofErr w:type="spellEnd"/>
    </w:p>
    <w:p w14:paraId="418AF0FB" w14:textId="28C39549" w:rsidR="00726DF6" w:rsidRPr="00A8712F" w:rsidRDefault="00726DF6" w:rsidP="00726DF6">
      <w:pPr>
        <w:pStyle w:val="ListParagraph"/>
        <w:numPr>
          <w:ilvl w:val="0"/>
          <w:numId w:val="40"/>
        </w:numPr>
      </w:pPr>
      <w:r w:rsidRPr="00A8712F">
        <w:t xml:space="preserve">Xác </w:t>
      </w:r>
      <w:proofErr w:type="spellStart"/>
      <w:r w:rsidRPr="00A8712F">
        <w:t>suất</w:t>
      </w:r>
      <w:proofErr w:type="spellEnd"/>
      <w:r w:rsidRPr="00A8712F">
        <w:t xml:space="preserve"> </w:t>
      </w:r>
      <w:proofErr w:type="spellStart"/>
      <w:r w:rsidRPr="00A8712F">
        <w:t>xảy</w:t>
      </w:r>
      <w:proofErr w:type="spellEnd"/>
      <w:r w:rsidRPr="00A8712F">
        <w:t xml:space="preserve"> </w:t>
      </w:r>
      <w:proofErr w:type="spellStart"/>
      <w:r w:rsidRPr="00A8712F">
        <w:t>ra</w:t>
      </w:r>
      <w:proofErr w:type="spellEnd"/>
      <w:r w:rsidR="00A8712F">
        <w:t>: 5%</w:t>
      </w:r>
    </w:p>
    <w:p w14:paraId="0A4BAA9F" w14:textId="34DE2742" w:rsidR="00726DF6" w:rsidRPr="00A8712F" w:rsidRDefault="00726DF6" w:rsidP="00726DF6">
      <w:pPr>
        <w:pStyle w:val="ListParagraph"/>
        <w:numPr>
          <w:ilvl w:val="0"/>
          <w:numId w:val="40"/>
        </w:numPr>
      </w:pPr>
      <w:r w:rsidRPr="00A8712F">
        <w:t xml:space="preserve">Mức độ </w:t>
      </w:r>
      <w:proofErr w:type="spellStart"/>
      <w:r w:rsidRPr="00A8712F">
        <w:t>thiệt</w:t>
      </w:r>
      <w:proofErr w:type="spellEnd"/>
      <w:r w:rsidRPr="00A8712F">
        <w:t xml:space="preserve"> </w:t>
      </w:r>
      <w:proofErr w:type="spellStart"/>
      <w:r w:rsidRPr="00A8712F">
        <w:t>hại</w:t>
      </w:r>
      <w:proofErr w:type="spellEnd"/>
      <w:r w:rsidR="00A8712F">
        <w:t>: Cao</w:t>
      </w:r>
    </w:p>
    <w:p w14:paraId="13DD5CA6" w14:textId="12A66B1E" w:rsidR="00726DF6" w:rsidRPr="00A8712F" w:rsidRDefault="00726DF6" w:rsidP="00726DF6">
      <w:pPr>
        <w:pStyle w:val="ListParagraph"/>
        <w:numPr>
          <w:ilvl w:val="0"/>
          <w:numId w:val="40"/>
        </w:numPr>
      </w:pPr>
      <w:proofErr w:type="spellStart"/>
      <w:r w:rsidRPr="00A8712F">
        <w:t>Giải</w:t>
      </w:r>
      <w:proofErr w:type="spellEnd"/>
      <w:r w:rsidRPr="00A8712F">
        <w:t xml:space="preserve"> pháp xử lý</w:t>
      </w:r>
      <w:r w:rsidR="00A8712F">
        <w:t xml:space="preserve">: </w:t>
      </w:r>
      <w:proofErr w:type="spellStart"/>
      <w:r w:rsidR="00A8712F">
        <w:t>Cải</w:t>
      </w:r>
      <w:proofErr w:type="spellEnd"/>
      <w:r w:rsidR="00A8712F">
        <w:t xml:space="preserve"> tiến </w:t>
      </w:r>
      <w:proofErr w:type="spellStart"/>
      <w:r w:rsidR="00A8712F">
        <w:t>chương</w:t>
      </w:r>
      <w:proofErr w:type="spellEnd"/>
      <w:r w:rsidR="00A8712F">
        <w:t xml:space="preserve"> </w:t>
      </w:r>
      <w:proofErr w:type="spellStart"/>
      <w:r w:rsidR="00A8712F">
        <w:t>trình</w:t>
      </w:r>
      <w:proofErr w:type="spellEnd"/>
      <w:r w:rsidR="00A8712F">
        <w:t xml:space="preserve"> hoặc do người </w:t>
      </w:r>
      <w:proofErr w:type="spellStart"/>
      <w:r w:rsidR="00A8712F">
        <w:t>dùng</w:t>
      </w:r>
      <w:proofErr w:type="spellEnd"/>
      <w:r w:rsidR="00A8712F">
        <w:t xml:space="preserve"> </w:t>
      </w:r>
      <w:proofErr w:type="spellStart"/>
      <w:r w:rsidR="00A8712F">
        <w:t>chưa</w:t>
      </w:r>
      <w:proofErr w:type="spellEnd"/>
      <w:r w:rsidR="00A8712F">
        <w:t xml:space="preserve"> </w:t>
      </w:r>
      <w:proofErr w:type="spellStart"/>
      <w:r w:rsidR="00A8712F">
        <w:t>cài</w:t>
      </w:r>
      <w:proofErr w:type="spellEnd"/>
      <w:r w:rsidR="00A8712F">
        <w:t xml:space="preserve"> </w:t>
      </w:r>
      <w:proofErr w:type="spellStart"/>
      <w:r w:rsidR="00A8712F">
        <w:t>đủ</w:t>
      </w:r>
      <w:proofErr w:type="spellEnd"/>
      <w:r w:rsidR="00A8712F">
        <w:t xml:space="preserve"> </w:t>
      </w:r>
      <w:proofErr w:type="spellStart"/>
      <w:r w:rsidR="00A8712F">
        <w:t>thư</w:t>
      </w:r>
      <w:proofErr w:type="spellEnd"/>
      <w:r w:rsidR="00A8712F">
        <w:t xml:space="preserve"> </w:t>
      </w:r>
      <w:proofErr w:type="spellStart"/>
      <w:r w:rsidR="00A8712F">
        <w:t>viện</w:t>
      </w:r>
      <w:proofErr w:type="spellEnd"/>
    </w:p>
    <w:p w14:paraId="2E37F957" w14:textId="27535A3C" w:rsidR="00726DF6" w:rsidRPr="00726DF6" w:rsidRDefault="00726DF6" w:rsidP="00726DF6">
      <w:pPr>
        <w:pStyle w:val="Heading3"/>
      </w:pPr>
      <w:bookmarkStart w:id="20" w:name="_Toc90500055"/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bookmarkEnd w:id="20"/>
      <w:proofErr w:type="spellEnd"/>
      <w:r>
        <w:t xml:space="preserve"> </w:t>
      </w:r>
      <w:r w:rsidR="00EC2AA5">
        <w:t>5:</w:t>
      </w:r>
    </w:p>
    <w:p w14:paraId="34653873" w14:textId="79EB2B19" w:rsidR="00726DF6" w:rsidRPr="00A55844" w:rsidRDefault="00726DF6" w:rsidP="00726DF6">
      <w:pPr>
        <w:pStyle w:val="ListParagraph"/>
        <w:numPr>
          <w:ilvl w:val="0"/>
          <w:numId w:val="40"/>
        </w:numPr>
      </w:pPr>
      <w:proofErr w:type="spellStart"/>
      <w:r w:rsidRPr="00A55844">
        <w:t>Tên</w:t>
      </w:r>
      <w:proofErr w:type="spellEnd"/>
      <w:r w:rsidRPr="00A55844">
        <w:t xml:space="preserve"> </w:t>
      </w:r>
      <w:proofErr w:type="spellStart"/>
      <w:r w:rsidRPr="00A55844">
        <w:t>rủi</w:t>
      </w:r>
      <w:proofErr w:type="spellEnd"/>
      <w:r w:rsidRPr="00A55844">
        <w:t xml:space="preserve"> </w:t>
      </w:r>
      <w:proofErr w:type="spellStart"/>
      <w:r w:rsidRPr="00A55844">
        <w:t>ro</w:t>
      </w:r>
      <w:proofErr w:type="spellEnd"/>
      <w:r w:rsidRPr="00A55844">
        <w:t xml:space="preserve">: </w:t>
      </w:r>
      <w:proofErr w:type="spellStart"/>
      <w:r w:rsidR="00731833">
        <w:t>chương</w:t>
      </w:r>
      <w:proofErr w:type="spellEnd"/>
      <w:r w:rsidR="00731833">
        <w:t xml:space="preserve"> </w:t>
      </w:r>
      <w:proofErr w:type="spellStart"/>
      <w:r w:rsidR="00731833">
        <w:t>trình</w:t>
      </w:r>
      <w:proofErr w:type="spellEnd"/>
      <w:r w:rsidR="00731833">
        <w:t xml:space="preserve"> </w:t>
      </w:r>
      <w:proofErr w:type="spellStart"/>
      <w:r w:rsidR="00731833">
        <w:t>không</w:t>
      </w:r>
      <w:proofErr w:type="spellEnd"/>
      <w:r w:rsidR="00731833">
        <w:t xml:space="preserve"> có người </w:t>
      </w:r>
      <w:proofErr w:type="spellStart"/>
      <w:r w:rsidR="00731833">
        <w:t>kiểm</w:t>
      </w:r>
      <w:proofErr w:type="spellEnd"/>
      <w:r w:rsidR="00731833">
        <w:t xml:space="preserve"> </w:t>
      </w:r>
      <w:proofErr w:type="spellStart"/>
      <w:r w:rsidR="00731833">
        <w:t>duyệt</w:t>
      </w:r>
      <w:proofErr w:type="spellEnd"/>
    </w:p>
    <w:p w14:paraId="2A33764F" w14:textId="797C2B05" w:rsidR="00726DF6" w:rsidRPr="00A55844" w:rsidRDefault="00726DF6" w:rsidP="00726DF6">
      <w:pPr>
        <w:pStyle w:val="ListParagraph"/>
        <w:numPr>
          <w:ilvl w:val="0"/>
          <w:numId w:val="40"/>
        </w:numPr>
      </w:pPr>
      <w:proofErr w:type="spellStart"/>
      <w:r w:rsidRPr="00A55844">
        <w:t>Mô</w:t>
      </w:r>
      <w:proofErr w:type="spellEnd"/>
      <w:r w:rsidRPr="00A55844">
        <w:t xml:space="preserve"> </w:t>
      </w:r>
      <w:proofErr w:type="spellStart"/>
      <w:r w:rsidRPr="00A55844">
        <w:t>tả</w:t>
      </w:r>
      <w:proofErr w:type="spellEnd"/>
      <w:r w:rsidRPr="00A55844">
        <w:t xml:space="preserve"> </w:t>
      </w:r>
      <w:proofErr w:type="spellStart"/>
      <w:r w:rsidRPr="00A55844">
        <w:t>rủi</w:t>
      </w:r>
      <w:proofErr w:type="spellEnd"/>
      <w:r w:rsidRPr="00A55844">
        <w:t xml:space="preserve"> </w:t>
      </w:r>
      <w:proofErr w:type="spellStart"/>
      <w:r w:rsidRPr="00A55844">
        <w:t>ro</w:t>
      </w:r>
      <w:proofErr w:type="spellEnd"/>
      <w:r w:rsidRPr="00A55844">
        <w:t>:</w:t>
      </w:r>
      <w:r w:rsidR="00731833">
        <w:t xml:space="preserve"> </w:t>
      </w:r>
      <w:proofErr w:type="spellStart"/>
      <w:r w:rsidR="00731833">
        <w:t>chương</w:t>
      </w:r>
      <w:proofErr w:type="spellEnd"/>
      <w:r w:rsidR="00731833">
        <w:t xml:space="preserve"> </w:t>
      </w:r>
      <w:proofErr w:type="spellStart"/>
      <w:r w:rsidR="00731833">
        <w:t>trình</w:t>
      </w:r>
      <w:proofErr w:type="spellEnd"/>
      <w:r w:rsidR="00731833">
        <w:t xml:space="preserve"> </w:t>
      </w:r>
      <w:proofErr w:type="spellStart"/>
      <w:r w:rsidR="00731833">
        <w:t>không</w:t>
      </w:r>
      <w:proofErr w:type="spellEnd"/>
      <w:r w:rsidR="00731833">
        <w:t xml:space="preserve"> có người </w:t>
      </w:r>
      <w:proofErr w:type="spellStart"/>
      <w:r w:rsidR="00731833">
        <w:t>kiểm</w:t>
      </w:r>
      <w:proofErr w:type="spellEnd"/>
      <w:r w:rsidR="00731833">
        <w:t xml:space="preserve"> </w:t>
      </w:r>
      <w:proofErr w:type="spellStart"/>
      <w:r w:rsidR="00731833">
        <w:t>duyệt</w:t>
      </w:r>
      <w:proofErr w:type="spellEnd"/>
      <w:r w:rsidR="001753D9">
        <w:t xml:space="preserve"> và</w:t>
      </w:r>
      <w:r w:rsidR="00731833">
        <w:t xml:space="preserve"> </w:t>
      </w:r>
      <w:proofErr w:type="spellStart"/>
      <w:r w:rsidR="00731833">
        <w:t>đã</w:t>
      </w:r>
      <w:proofErr w:type="spellEnd"/>
      <w:r w:rsidR="00731833">
        <w:t xml:space="preserve"> </w:t>
      </w:r>
      <w:proofErr w:type="spellStart"/>
      <w:r w:rsidR="00731833">
        <w:t>đưa</w:t>
      </w:r>
      <w:proofErr w:type="spellEnd"/>
      <w:r w:rsidR="00731833">
        <w:t xml:space="preserve"> </w:t>
      </w:r>
      <w:proofErr w:type="spellStart"/>
      <w:r w:rsidR="00731833">
        <w:t>chương</w:t>
      </w:r>
      <w:proofErr w:type="spellEnd"/>
      <w:r w:rsidR="00731833">
        <w:t xml:space="preserve"> </w:t>
      </w:r>
      <w:proofErr w:type="spellStart"/>
      <w:r w:rsidR="00731833">
        <w:t>trình</w:t>
      </w:r>
      <w:proofErr w:type="spellEnd"/>
      <w:r w:rsidR="00731833">
        <w:t xml:space="preserve"> </w:t>
      </w:r>
      <w:proofErr w:type="spellStart"/>
      <w:r w:rsidR="00731833">
        <w:t>đi</w:t>
      </w:r>
      <w:proofErr w:type="spellEnd"/>
      <w:r w:rsidR="00731833">
        <w:t xml:space="preserve"> thực </w:t>
      </w:r>
      <w:proofErr w:type="spellStart"/>
      <w:r w:rsidR="00731833">
        <w:t>tiễn</w:t>
      </w:r>
      <w:proofErr w:type="spellEnd"/>
      <w:r w:rsidR="001753D9">
        <w:t xml:space="preserve"> </w:t>
      </w:r>
      <w:proofErr w:type="spellStart"/>
      <w:r w:rsidR="001753D9">
        <w:t>chưa</w:t>
      </w:r>
      <w:proofErr w:type="spellEnd"/>
      <w:r w:rsidR="001753D9">
        <w:t xml:space="preserve"> </w:t>
      </w:r>
      <w:proofErr w:type="spellStart"/>
      <w:r w:rsidR="001753D9">
        <w:t>thông</w:t>
      </w:r>
      <w:proofErr w:type="spellEnd"/>
      <w:r w:rsidR="001753D9">
        <w:t xml:space="preserve"> qua những người </w:t>
      </w:r>
      <w:proofErr w:type="spellStart"/>
      <w:r w:rsidR="001753D9">
        <w:t>tham</w:t>
      </w:r>
      <w:proofErr w:type="spellEnd"/>
      <w:r w:rsidR="001753D9">
        <w:t xml:space="preserve"> </w:t>
      </w:r>
      <w:proofErr w:type="spellStart"/>
      <w:r w:rsidR="001753D9">
        <w:t>gia</w:t>
      </w:r>
      <w:proofErr w:type="spellEnd"/>
      <w:r w:rsidR="001753D9">
        <w:t xml:space="preserve"> </w:t>
      </w:r>
      <w:proofErr w:type="spellStart"/>
      <w:r w:rsidR="001753D9">
        <w:t>trong</w:t>
      </w:r>
      <w:proofErr w:type="spellEnd"/>
      <w:r w:rsidR="001753D9">
        <w:t xml:space="preserve"> dự </w:t>
      </w:r>
      <w:proofErr w:type="spellStart"/>
      <w:r w:rsidR="001753D9">
        <w:t>án</w:t>
      </w:r>
      <w:proofErr w:type="spellEnd"/>
    </w:p>
    <w:p w14:paraId="134E8912" w14:textId="24F7773D" w:rsidR="00726DF6" w:rsidRPr="00A55844" w:rsidRDefault="00726DF6" w:rsidP="00726DF6">
      <w:pPr>
        <w:pStyle w:val="ListParagraph"/>
        <w:numPr>
          <w:ilvl w:val="0"/>
          <w:numId w:val="40"/>
        </w:numPr>
      </w:pPr>
      <w:r w:rsidRPr="00A55844">
        <w:t xml:space="preserve">Xác </w:t>
      </w:r>
      <w:proofErr w:type="spellStart"/>
      <w:r w:rsidRPr="00A55844">
        <w:t>suất</w:t>
      </w:r>
      <w:proofErr w:type="spellEnd"/>
      <w:r w:rsidRPr="00A55844">
        <w:t xml:space="preserve"> </w:t>
      </w:r>
      <w:proofErr w:type="spellStart"/>
      <w:r w:rsidRPr="00A55844">
        <w:t>xảy</w:t>
      </w:r>
      <w:proofErr w:type="spellEnd"/>
      <w:r w:rsidRPr="00A55844">
        <w:t xml:space="preserve"> </w:t>
      </w:r>
      <w:proofErr w:type="spellStart"/>
      <w:r w:rsidRPr="00A55844">
        <w:t>ra</w:t>
      </w:r>
      <w:proofErr w:type="spellEnd"/>
      <w:r w:rsidR="00731833">
        <w:t xml:space="preserve">: </w:t>
      </w:r>
      <w:proofErr w:type="spellStart"/>
      <w:r w:rsidR="00731833">
        <w:t>thấp</w:t>
      </w:r>
      <w:proofErr w:type="spellEnd"/>
    </w:p>
    <w:p w14:paraId="46ED3F3F" w14:textId="5D49CA40" w:rsidR="00726DF6" w:rsidRPr="00A55844" w:rsidRDefault="00726DF6" w:rsidP="00726DF6">
      <w:pPr>
        <w:pStyle w:val="ListParagraph"/>
        <w:numPr>
          <w:ilvl w:val="0"/>
          <w:numId w:val="40"/>
        </w:numPr>
      </w:pPr>
      <w:r w:rsidRPr="00A55844">
        <w:t xml:space="preserve">Mức độ </w:t>
      </w:r>
      <w:proofErr w:type="spellStart"/>
      <w:r w:rsidRPr="00A55844">
        <w:t>thiệt</w:t>
      </w:r>
      <w:proofErr w:type="spellEnd"/>
      <w:r w:rsidRPr="00A55844">
        <w:t xml:space="preserve"> </w:t>
      </w:r>
      <w:proofErr w:type="spellStart"/>
      <w:r w:rsidRPr="00A55844">
        <w:t>hại</w:t>
      </w:r>
      <w:proofErr w:type="spellEnd"/>
      <w:r w:rsidR="00731833">
        <w:t xml:space="preserve">: </w:t>
      </w:r>
      <w:proofErr w:type="spellStart"/>
      <w:r w:rsidR="00731833">
        <w:t>cao</w:t>
      </w:r>
      <w:proofErr w:type="spellEnd"/>
    </w:p>
    <w:p w14:paraId="16A02736" w14:textId="69C6A430" w:rsidR="00726DF6" w:rsidRDefault="00726DF6" w:rsidP="00726DF6">
      <w:pPr>
        <w:pStyle w:val="ListParagraph"/>
        <w:numPr>
          <w:ilvl w:val="0"/>
          <w:numId w:val="40"/>
        </w:numPr>
      </w:pPr>
      <w:proofErr w:type="spellStart"/>
      <w:r w:rsidRPr="00731833">
        <w:t>Giải</w:t>
      </w:r>
      <w:proofErr w:type="spellEnd"/>
      <w:r w:rsidRPr="00731833">
        <w:t xml:space="preserve"> pháp xử lý</w:t>
      </w:r>
      <w:r w:rsidR="00731833" w:rsidRPr="00731833">
        <w:t xml:space="preserve">: </w:t>
      </w:r>
      <w:proofErr w:type="spellStart"/>
      <w:r w:rsidR="00731833" w:rsidRPr="00731833">
        <w:t>tuy</w:t>
      </w:r>
      <w:r w:rsidR="00731833">
        <w:t>ển</w:t>
      </w:r>
      <w:proofErr w:type="spellEnd"/>
      <w:r w:rsidR="00731833">
        <w:t xml:space="preserve"> tester</w:t>
      </w:r>
    </w:p>
    <w:p w14:paraId="686184AA" w14:textId="3D7ADF90" w:rsidR="00212012" w:rsidRPr="00726DF6" w:rsidRDefault="00212012" w:rsidP="00212012">
      <w:pPr>
        <w:pStyle w:val="Heading3"/>
      </w:pP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r w:rsidR="00EC2AA5">
        <w:t>6:</w:t>
      </w:r>
    </w:p>
    <w:p w14:paraId="002B52B1" w14:textId="1CFD08A2" w:rsidR="00212012" w:rsidRPr="00A55844" w:rsidRDefault="00212012" w:rsidP="00212012">
      <w:pPr>
        <w:pStyle w:val="ListParagraph"/>
        <w:numPr>
          <w:ilvl w:val="0"/>
          <w:numId w:val="40"/>
        </w:numPr>
      </w:pPr>
      <w:proofErr w:type="spellStart"/>
      <w:r w:rsidRPr="00A55844">
        <w:t>Tên</w:t>
      </w:r>
      <w:proofErr w:type="spellEnd"/>
      <w:r w:rsidRPr="00A55844">
        <w:t xml:space="preserve"> </w:t>
      </w:r>
      <w:proofErr w:type="spellStart"/>
      <w:r w:rsidRPr="00A55844">
        <w:t>rủi</w:t>
      </w:r>
      <w:proofErr w:type="spellEnd"/>
      <w:r w:rsidRPr="00A55844">
        <w:t xml:space="preserve"> </w:t>
      </w:r>
      <w:proofErr w:type="spellStart"/>
      <w:r w:rsidRPr="00A55844">
        <w:t>ro</w:t>
      </w:r>
      <w:proofErr w:type="spellEnd"/>
      <w:r w:rsidRPr="00A55844">
        <w:t xml:space="preserve">: </w:t>
      </w:r>
      <w:proofErr w:type="spellStart"/>
      <w:r>
        <w:t>Thiếu</w:t>
      </w:r>
      <w:proofErr w:type="spellEnd"/>
      <w:r>
        <w:t xml:space="preserve"> người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190FF71E" w14:textId="1A014D2A" w:rsidR="00212012" w:rsidRPr="00212012" w:rsidRDefault="00212012" w:rsidP="00212012">
      <w:pPr>
        <w:pStyle w:val="ListParagraph"/>
        <w:numPr>
          <w:ilvl w:val="0"/>
          <w:numId w:val="40"/>
        </w:numPr>
      </w:pPr>
      <w:proofErr w:type="spellStart"/>
      <w:r w:rsidRPr="00212012">
        <w:t>Mô</w:t>
      </w:r>
      <w:proofErr w:type="spellEnd"/>
      <w:r w:rsidRPr="00212012">
        <w:t xml:space="preserve"> </w:t>
      </w:r>
      <w:proofErr w:type="spellStart"/>
      <w:r w:rsidRPr="00212012">
        <w:t>tả</w:t>
      </w:r>
      <w:proofErr w:type="spellEnd"/>
      <w:r w:rsidRPr="00212012">
        <w:t xml:space="preserve"> </w:t>
      </w:r>
      <w:proofErr w:type="spellStart"/>
      <w:r w:rsidRPr="00212012">
        <w:t>rủi</w:t>
      </w:r>
      <w:proofErr w:type="spellEnd"/>
      <w:r w:rsidRPr="00212012">
        <w:t xml:space="preserve"> </w:t>
      </w:r>
      <w:proofErr w:type="spellStart"/>
      <w:r w:rsidRPr="00212012">
        <w:t>ro</w:t>
      </w:r>
      <w:proofErr w:type="spellEnd"/>
      <w:r w:rsidRPr="00212012">
        <w:t xml:space="preserve">: Dự </w:t>
      </w:r>
      <w:proofErr w:type="spellStart"/>
      <w:r w:rsidRPr="00212012">
        <w:t>án</w:t>
      </w:r>
      <w:proofErr w:type="spellEnd"/>
      <w:r w:rsidRPr="00212012">
        <w:t xml:space="preserve"> </w:t>
      </w:r>
      <w:proofErr w:type="spellStart"/>
      <w:r w:rsidRPr="00212012">
        <w:t>th</w:t>
      </w:r>
      <w:r>
        <w:t>iếu</w:t>
      </w:r>
      <w:proofErr w:type="spellEnd"/>
      <w:r>
        <w:t xml:space="preserve"> người có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các </w:t>
      </w:r>
      <w:proofErr w:type="spellStart"/>
      <w:r>
        <w:t>mảng</w:t>
      </w:r>
      <w:proofErr w:type="spellEnd"/>
      <w:r>
        <w:t xml:space="preserve"> khác </w:t>
      </w:r>
      <w:proofErr w:type="spellStart"/>
      <w:r>
        <w:t>nhau</w:t>
      </w:r>
      <w:proofErr w:type="spellEnd"/>
    </w:p>
    <w:p w14:paraId="1487F0D3" w14:textId="13975CBF" w:rsidR="00212012" w:rsidRPr="00A55844" w:rsidRDefault="00212012" w:rsidP="00212012">
      <w:pPr>
        <w:pStyle w:val="ListParagraph"/>
        <w:numPr>
          <w:ilvl w:val="0"/>
          <w:numId w:val="40"/>
        </w:numPr>
      </w:pPr>
      <w:r w:rsidRPr="00A55844">
        <w:t xml:space="preserve">Xác </w:t>
      </w:r>
      <w:proofErr w:type="spellStart"/>
      <w:r w:rsidRPr="00A55844">
        <w:t>suất</w:t>
      </w:r>
      <w:proofErr w:type="spellEnd"/>
      <w:r w:rsidRPr="00A55844">
        <w:t xml:space="preserve"> </w:t>
      </w:r>
      <w:proofErr w:type="spellStart"/>
      <w:r w:rsidRPr="00A55844">
        <w:t>xảy</w:t>
      </w:r>
      <w:proofErr w:type="spellEnd"/>
      <w:r w:rsidRPr="00A55844">
        <w:t xml:space="preserve"> </w:t>
      </w:r>
      <w:proofErr w:type="spellStart"/>
      <w:r w:rsidRPr="00A55844">
        <w:t>ra</w:t>
      </w:r>
      <w:proofErr w:type="spellEnd"/>
      <w:r>
        <w:t xml:space="preserve">: </w:t>
      </w:r>
      <w:proofErr w:type="spellStart"/>
      <w:r>
        <w:t>cao</w:t>
      </w:r>
      <w:proofErr w:type="spellEnd"/>
    </w:p>
    <w:p w14:paraId="3E2E95F7" w14:textId="77777777" w:rsidR="00212012" w:rsidRPr="00A55844" w:rsidRDefault="00212012" w:rsidP="00212012">
      <w:pPr>
        <w:pStyle w:val="ListParagraph"/>
        <w:numPr>
          <w:ilvl w:val="0"/>
          <w:numId w:val="40"/>
        </w:numPr>
      </w:pPr>
      <w:r w:rsidRPr="00A55844">
        <w:t xml:space="preserve">Mức độ </w:t>
      </w:r>
      <w:proofErr w:type="spellStart"/>
      <w:r w:rsidRPr="00A55844">
        <w:t>thiệt</w:t>
      </w:r>
      <w:proofErr w:type="spellEnd"/>
      <w:r w:rsidRPr="00A55844">
        <w:t xml:space="preserve"> </w:t>
      </w:r>
      <w:proofErr w:type="spellStart"/>
      <w:r w:rsidRPr="00A55844">
        <w:t>hại</w:t>
      </w:r>
      <w:proofErr w:type="spellEnd"/>
      <w:r>
        <w:t xml:space="preserve">: </w:t>
      </w:r>
      <w:proofErr w:type="spellStart"/>
      <w:r>
        <w:t>cao</w:t>
      </w:r>
      <w:proofErr w:type="spellEnd"/>
    </w:p>
    <w:p w14:paraId="0495C7BE" w14:textId="453E4F77" w:rsidR="00212012" w:rsidRPr="00731833" w:rsidRDefault="00212012" w:rsidP="00212012">
      <w:pPr>
        <w:pStyle w:val="ListParagraph"/>
        <w:numPr>
          <w:ilvl w:val="0"/>
          <w:numId w:val="40"/>
        </w:numPr>
      </w:pPr>
      <w:proofErr w:type="spellStart"/>
      <w:r w:rsidRPr="00731833">
        <w:t>Giải</w:t>
      </w:r>
      <w:proofErr w:type="spellEnd"/>
      <w:r w:rsidRPr="00731833">
        <w:t xml:space="preserve"> pháp xử lý: </w:t>
      </w:r>
      <w:proofErr w:type="spellStart"/>
      <w:r w:rsidRPr="00731833">
        <w:t>tuy</w:t>
      </w:r>
      <w:r>
        <w:t>ển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5532CC94" w14:textId="4F7211A5" w:rsidR="00E31DB9" w:rsidRDefault="00E31DB9" w:rsidP="00E31DB9">
      <w:pPr>
        <w:pStyle w:val="Heading1"/>
      </w:pPr>
      <w:bookmarkStart w:id="21" w:name="_Toc90500056"/>
      <w:proofErr w:type="spellStart"/>
      <w:r>
        <w:t>Ước</w:t>
      </w:r>
      <w:proofErr w:type="spellEnd"/>
      <w:r>
        <w:t xml:space="preserve"> lượng giá thành</w:t>
      </w:r>
      <w:bookmarkEnd w:id="21"/>
    </w:p>
    <w:p w14:paraId="1B44355A" w14:textId="03C3B340" w:rsidR="00581F5D" w:rsidRDefault="00581F5D" w:rsidP="00581F5D">
      <w:pPr>
        <w:rPr>
          <w:iCs/>
        </w:rPr>
      </w:pPr>
      <w:bookmarkStart w:id="22" w:name="_Toc90500057"/>
      <w:r>
        <w:rPr>
          <w:i/>
        </w:rPr>
        <w:t xml:space="preserve">Chi </w:t>
      </w:r>
      <w:proofErr w:type="spellStart"/>
      <w:r>
        <w:rPr>
          <w:i/>
        </w:rPr>
        <w:t>phí</w:t>
      </w:r>
      <w:proofErr w:type="spellEnd"/>
      <w:r>
        <w:rPr>
          <w:i/>
        </w:rPr>
        <w:t xml:space="preserve"> phát </w:t>
      </w:r>
      <w:proofErr w:type="gramStart"/>
      <w:r>
        <w:rPr>
          <w:i/>
        </w:rPr>
        <w:t>triển  +</w:t>
      </w:r>
      <w:proofErr w:type="gramEnd"/>
      <w:r>
        <w:rPr>
          <w:i/>
        </w:rPr>
        <w:t xml:space="preserve">  Chi </w:t>
      </w:r>
      <w:proofErr w:type="spellStart"/>
      <w:r>
        <w:rPr>
          <w:i/>
        </w:rPr>
        <w:t>phí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thử</w:t>
      </w:r>
      <w:proofErr w:type="spellEnd"/>
      <w:r>
        <w:rPr>
          <w:i/>
          <w:lang w:val="vi-VN"/>
        </w:rPr>
        <w:t>:</w:t>
      </w:r>
      <w:r>
        <w:rPr>
          <w:iCs/>
          <w:lang w:val="vi-VN"/>
        </w:rPr>
        <w:t xml:space="preserve"> </w:t>
      </w:r>
      <w:r w:rsidR="00B57952">
        <w:rPr>
          <w:iCs/>
        </w:rPr>
        <w:t>63.5</w:t>
      </w:r>
      <w:r>
        <w:rPr>
          <w:iCs/>
        </w:rPr>
        <w:t xml:space="preserve"> </w:t>
      </w:r>
      <w:proofErr w:type="spellStart"/>
      <w:r>
        <w:rPr>
          <w:iCs/>
        </w:rPr>
        <w:t>triệu</w:t>
      </w:r>
      <w:proofErr w:type="spellEnd"/>
    </w:p>
    <w:p w14:paraId="22BF8FBE" w14:textId="73A6AA5C" w:rsidR="00581F5D" w:rsidRDefault="00581F5D" w:rsidP="00581F5D">
      <w:pPr>
        <w:rPr>
          <w:iCs/>
        </w:rPr>
      </w:pPr>
      <w:r>
        <w:rPr>
          <w:i/>
          <w:lang w:val="vi-VN"/>
        </w:rPr>
        <w:t xml:space="preserve">Chi phí vận hành, quản lý, hành chính: </w:t>
      </w:r>
      <w:r w:rsidR="00B57952">
        <w:rPr>
          <w:i/>
        </w:rPr>
        <w:t>30</w:t>
      </w:r>
      <w:r>
        <w:rPr>
          <w:i/>
        </w:rPr>
        <w:t xml:space="preserve"> </w:t>
      </w:r>
      <w:proofErr w:type="spellStart"/>
      <w:r>
        <w:rPr>
          <w:i/>
        </w:rPr>
        <w:t>triệu</w:t>
      </w:r>
      <w:proofErr w:type="spellEnd"/>
    </w:p>
    <w:p w14:paraId="29FA41E5" w14:textId="64115C16" w:rsidR="00581F5D" w:rsidRDefault="00581F5D" w:rsidP="00581F5D">
      <w:pPr>
        <w:rPr>
          <w:iCs/>
        </w:rPr>
      </w:pPr>
      <w:r>
        <w:rPr>
          <w:i/>
          <w:lang w:val="vi-VN"/>
        </w:rPr>
        <w:t xml:space="preserve">Chi phí kính doanh, quảng cáo, tiếp thị: </w:t>
      </w:r>
      <w:r w:rsidR="00B57952">
        <w:rPr>
          <w:i/>
        </w:rPr>
        <w:t>20</w:t>
      </w:r>
      <w:bookmarkStart w:id="23" w:name="_GoBack"/>
      <w:bookmarkEnd w:id="23"/>
      <w:r>
        <w:rPr>
          <w:i/>
        </w:rPr>
        <w:t xml:space="preserve"> </w:t>
      </w:r>
      <w:proofErr w:type="spellStart"/>
      <w:r>
        <w:rPr>
          <w:i/>
        </w:rPr>
        <w:t>triệu</w:t>
      </w:r>
      <w:proofErr w:type="spellEnd"/>
    </w:p>
    <w:p w14:paraId="578C2CD0" w14:textId="2114E611" w:rsidR="00D65A38" w:rsidRDefault="00D65A38" w:rsidP="00D65A38">
      <w:pPr>
        <w:pStyle w:val="Heading1"/>
      </w:pPr>
      <w:proofErr w:type="spellStart"/>
      <w:r>
        <w:lastRenderedPageBreak/>
        <w:t>Ước</w:t>
      </w:r>
      <w:proofErr w:type="spellEnd"/>
      <w:r>
        <w:t xml:space="preserve"> lượng chất lượng</w:t>
      </w:r>
      <w:bookmarkEnd w:id="22"/>
    </w:p>
    <w:p w14:paraId="66B3FD40" w14:textId="77777777" w:rsidR="00581F5D" w:rsidRDefault="00581F5D" w:rsidP="00581F5D">
      <w:pPr>
        <w:rPr>
          <w:i/>
        </w:rPr>
      </w:pPr>
      <w:bookmarkStart w:id="24" w:name="_Toc90500058"/>
      <w:proofErr w:type="spellStart"/>
      <w:r>
        <w:rPr>
          <w:i/>
        </w:rPr>
        <w:t>Ước</w:t>
      </w:r>
      <w:proofErr w:type="spellEnd"/>
      <w:r>
        <w:rPr>
          <w:i/>
        </w:rPr>
        <w:t xml:space="preserve"> lượng số </w:t>
      </w:r>
      <w:proofErr w:type="spellStart"/>
      <w:r>
        <w:rPr>
          <w:i/>
        </w:rPr>
        <w:t>dòng</w:t>
      </w:r>
      <w:proofErr w:type="spellEnd"/>
      <w:r>
        <w:rPr>
          <w:i/>
        </w:rPr>
        <w:t xml:space="preserve"> code 6500</w:t>
      </w:r>
    </w:p>
    <w:p w14:paraId="22075E96" w14:textId="77777777" w:rsidR="00581F5D" w:rsidRDefault="00581F5D" w:rsidP="00581F5D">
      <w:pPr>
        <w:rPr>
          <w:i/>
        </w:rPr>
      </w:pPr>
      <w:proofErr w:type="spellStart"/>
      <w:r>
        <w:rPr>
          <w:i/>
        </w:rPr>
        <w:t>Ước</w:t>
      </w:r>
      <w:proofErr w:type="spellEnd"/>
      <w:r>
        <w:rPr>
          <w:i/>
        </w:rPr>
        <w:t xml:space="preserve"> lượng số </w:t>
      </w:r>
      <w:proofErr w:type="spellStart"/>
      <w:r>
        <w:rPr>
          <w:i/>
        </w:rPr>
        <w:t>testcase</w:t>
      </w:r>
      <w:proofErr w:type="spellEnd"/>
      <w:r>
        <w:rPr>
          <w:i/>
        </w:rPr>
        <w:t xml:space="preserve"> 50</w:t>
      </w:r>
    </w:p>
    <w:p w14:paraId="0FC46E45" w14:textId="77777777" w:rsidR="00581F5D" w:rsidRDefault="00581F5D" w:rsidP="00581F5D">
      <w:pPr>
        <w:rPr>
          <w:i/>
          <w:lang w:val="fr-FR"/>
        </w:rPr>
      </w:pPr>
      <w:r>
        <w:rPr>
          <w:i/>
          <w:lang w:val="fr-FR"/>
        </w:rPr>
        <w:t xml:space="preserve">Qui định số </w:t>
      </w:r>
      <w:proofErr w:type="spellStart"/>
      <w:r>
        <w:rPr>
          <w:i/>
          <w:lang w:val="fr-FR"/>
        </w:rPr>
        <w:t>dòng</w:t>
      </w:r>
      <w:proofErr w:type="spellEnd"/>
      <w:r>
        <w:rPr>
          <w:i/>
          <w:lang w:val="fr-FR"/>
        </w:rPr>
        <w:t xml:space="preserve"> comment </w:t>
      </w:r>
      <w:proofErr w:type="spellStart"/>
      <w:r>
        <w:rPr>
          <w:i/>
          <w:lang w:val="fr-FR"/>
        </w:rPr>
        <w:t>trên</w:t>
      </w:r>
      <w:proofErr w:type="spellEnd"/>
      <w:r>
        <w:rPr>
          <w:i/>
          <w:lang w:val="fr-FR"/>
        </w:rPr>
        <w:t xml:space="preserve"> </w:t>
      </w:r>
      <w:proofErr w:type="spellStart"/>
      <w:r>
        <w:rPr>
          <w:i/>
          <w:lang w:val="fr-FR"/>
        </w:rPr>
        <w:t>mỗi</w:t>
      </w:r>
      <w:proofErr w:type="spellEnd"/>
      <w:r>
        <w:rPr>
          <w:i/>
          <w:lang w:val="fr-FR"/>
        </w:rPr>
        <w:t xml:space="preserve"> </w:t>
      </w:r>
      <w:proofErr w:type="spellStart"/>
      <w:r>
        <w:rPr>
          <w:i/>
          <w:lang w:val="fr-FR"/>
        </w:rPr>
        <w:t>Kloc</w:t>
      </w:r>
      <w:proofErr w:type="spellEnd"/>
      <w:r>
        <w:rPr>
          <w:i/>
          <w:lang w:val="fr-FR"/>
        </w:rPr>
        <w:t xml:space="preserve"> 15</w:t>
      </w:r>
    </w:p>
    <w:p w14:paraId="7DC7155E" w14:textId="77777777" w:rsidR="00581F5D" w:rsidRDefault="00581F5D" w:rsidP="00581F5D">
      <w:pPr>
        <w:rPr>
          <w:i/>
          <w:lang w:val="fr-FR"/>
        </w:rPr>
      </w:pPr>
      <w:r>
        <w:rPr>
          <w:i/>
          <w:lang w:val="fr-FR"/>
        </w:rPr>
        <w:t>Qui định về số unit test, automation test 10</w:t>
      </w:r>
    </w:p>
    <w:p w14:paraId="46C3CD65" w14:textId="51F65BDC" w:rsidR="005E2D65" w:rsidRDefault="005E2D65" w:rsidP="005E2D65">
      <w:pPr>
        <w:pStyle w:val="Heading1"/>
      </w:pPr>
      <w:r>
        <w:t xml:space="preserve">Đóng dự </w:t>
      </w:r>
      <w:proofErr w:type="spellStart"/>
      <w:r>
        <w:t>án</w:t>
      </w:r>
      <w:bookmarkEnd w:id="24"/>
      <w:proofErr w:type="spellEnd"/>
    </w:p>
    <w:p w14:paraId="37A5DC86" w14:textId="03D73393" w:rsidR="008E6AE9" w:rsidRPr="00D1020B" w:rsidRDefault="00D1020B" w:rsidP="00D1020B">
      <w:pPr>
        <w:pStyle w:val="Heading2"/>
      </w:pPr>
      <w:bookmarkStart w:id="25" w:name="_Toc90500059"/>
      <w:r>
        <w:t xml:space="preserve">Quản lý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bookmarkEnd w:id="25"/>
      <w:proofErr w:type="spellEnd"/>
    </w:p>
    <w:p w14:paraId="2E646AEC" w14:textId="50DD5CBA" w:rsidR="006A739D" w:rsidRDefault="00DD4BB4" w:rsidP="006A739D">
      <w:pPr>
        <w:pStyle w:val="ListParagraph"/>
        <w:numPr>
          <w:ilvl w:val="0"/>
          <w:numId w:val="37"/>
        </w:numPr>
      </w:pPr>
      <w:r>
        <w:t xml:space="preserve">Số commit của </w:t>
      </w:r>
      <w:proofErr w:type="spellStart"/>
      <w:r>
        <w:t>mỗi</w:t>
      </w:r>
      <w:proofErr w:type="spellEnd"/>
      <w:r>
        <w:t xml:space="preserve"> người</w:t>
      </w:r>
      <w:r w:rsidR="00376AAB">
        <w:rPr>
          <w:lang w:val="vi-VN"/>
        </w:rPr>
        <w:t>: 10</w:t>
      </w:r>
    </w:p>
    <w:p w14:paraId="34D2EF2A" w14:textId="75200C13" w:rsidR="00DD4BB4" w:rsidRDefault="00DD4BB4" w:rsidP="00B44E9F">
      <w:pPr>
        <w:pStyle w:val="ListParagraph"/>
        <w:numPr>
          <w:ilvl w:val="0"/>
          <w:numId w:val="37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commit của dự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đêm</w:t>
      </w:r>
      <w:proofErr w:type="spellEnd"/>
      <w:r>
        <w:t>…)</w:t>
      </w:r>
      <w:r w:rsidR="00376AAB">
        <w:rPr>
          <w:lang w:val="vi-VN"/>
        </w:rPr>
        <w:t>: Tối</w:t>
      </w:r>
    </w:p>
    <w:p w14:paraId="363052BB" w14:textId="0C9D8E21" w:rsidR="00DC5E3B" w:rsidRDefault="00B44E9F" w:rsidP="006A739D">
      <w:pPr>
        <w:pStyle w:val="ListParagraph"/>
        <w:numPr>
          <w:ilvl w:val="0"/>
          <w:numId w:val="37"/>
        </w:numPr>
      </w:pPr>
      <w:r>
        <w:rPr>
          <w:lang w:val="vi-VN"/>
        </w:rPr>
        <w:t>Sơ đồ branch</w:t>
      </w:r>
    </w:p>
    <w:p w14:paraId="51A31A28" w14:textId="5DEF0C6A" w:rsidR="00B44E9F" w:rsidRPr="00B44E9F" w:rsidRDefault="00B44E9F" w:rsidP="00B44E9F">
      <w:pPr>
        <w:pStyle w:val="ListParagraph"/>
        <w:numPr>
          <w:ilvl w:val="0"/>
          <w:numId w:val="41"/>
        </w:numPr>
      </w:pPr>
      <w:r>
        <w:rPr>
          <w:lang w:val="vi-VN"/>
        </w:rPr>
        <w:t>master</w:t>
      </w:r>
    </w:p>
    <w:p w14:paraId="36BC3618" w14:textId="1CE9FCFF" w:rsidR="00B44E9F" w:rsidRDefault="00B44E9F" w:rsidP="00B44E9F">
      <w:pPr>
        <w:pStyle w:val="ListParagraph"/>
        <w:numPr>
          <w:ilvl w:val="1"/>
          <w:numId w:val="41"/>
        </w:numPr>
        <w:ind w:left="1418" w:hanging="360"/>
      </w:pPr>
      <w:r w:rsidRPr="00B44E9F">
        <w:t>bug/fswebcam-quality-over-9</w:t>
      </w:r>
    </w:p>
    <w:p w14:paraId="579B926F" w14:textId="53B3248A" w:rsidR="00B44E9F" w:rsidRDefault="00B44E9F" w:rsidP="00B44E9F">
      <w:pPr>
        <w:pStyle w:val="ListParagraph"/>
        <w:numPr>
          <w:ilvl w:val="2"/>
          <w:numId w:val="41"/>
        </w:numPr>
        <w:ind w:left="1418"/>
      </w:pPr>
      <w:r w:rsidRPr="00B44E9F">
        <w:t>bug/delay-seconds-or-</w:t>
      </w:r>
      <w:proofErr w:type="spellStart"/>
      <w:r w:rsidRPr="00B44E9F">
        <w:t>mili</w:t>
      </w:r>
      <w:proofErr w:type="spellEnd"/>
    </w:p>
    <w:p w14:paraId="1A8DB00E" w14:textId="51B2CE8F" w:rsidR="00B44E9F" w:rsidRDefault="00B44E9F" w:rsidP="00B44E9F">
      <w:pPr>
        <w:pStyle w:val="ListParagraph"/>
        <w:numPr>
          <w:ilvl w:val="2"/>
          <w:numId w:val="41"/>
        </w:numPr>
        <w:ind w:left="1418"/>
      </w:pPr>
      <w:r w:rsidRPr="00B44E9F">
        <w:t>feature-</w:t>
      </w:r>
      <w:proofErr w:type="spellStart"/>
      <w:r w:rsidRPr="00B44E9F">
        <w:t>commandcam</w:t>
      </w:r>
      <w:proofErr w:type="spellEnd"/>
      <w:r w:rsidRPr="00B44E9F">
        <w:t>-exe-to-</w:t>
      </w:r>
      <w:proofErr w:type="spellStart"/>
      <w:r w:rsidRPr="00B44E9F">
        <w:t>postinstall</w:t>
      </w:r>
      <w:proofErr w:type="spellEnd"/>
    </w:p>
    <w:p w14:paraId="53AB1CE3" w14:textId="0D3C3A9B" w:rsidR="00B44E9F" w:rsidRDefault="00B44E9F" w:rsidP="00B44E9F">
      <w:pPr>
        <w:pStyle w:val="ListParagraph"/>
        <w:numPr>
          <w:ilvl w:val="2"/>
          <w:numId w:val="41"/>
        </w:numPr>
        <w:ind w:left="1418"/>
      </w:pPr>
      <w:r w:rsidRPr="00B44E9F">
        <w:t>pull/41</w:t>
      </w:r>
    </w:p>
    <w:p w14:paraId="5AA1149D" w14:textId="07C25E25" w:rsidR="00B44E9F" w:rsidRDefault="00B44E9F" w:rsidP="00B44E9F">
      <w:pPr>
        <w:pStyle w:val="ListParagraph"/>
        <w:numPr>
          <w:ilvl w:val="2"/>
          <w:numId w:val="41"/>
        </w:numPr>
        <w:ind w:left="1418"/>
      </w:pPr>
      <w:r w:rsidRPr="00B44E9F">
        <w:t>feature-fs-webcam-number-of-frames</w:t>
      </w:r>
    </w:p>
    <w:p w14:paraId="46A253E9" w14:textId="24C7D381" w:rsidR="00B44E9F" w:rsidRDefault="00B44E9F" w:rsidP="00B44E9F">
      <w:pPr>
        <w:pStyle w:val="ListParagraph"/>
        <w:numPr>
          <w:ilvl w:val="2"/>
          <w:numId w:val="41"/>
        </w:numPr>
        <w:ind w:left="1418"/>
      </w:pPr>
      <w:r w:rsidRPr="00B44E9F">
        <w:t>feature-gphoto2-camera</w:t>
      </w:r>
    </w:p>
    <w:p w14:paraId="2109D3D5" w14:textId="3D55446B" w:rsidR="00B44E9F" w:rsidRDefault="00B44E9F" w:rsidP="00B44E9F">
      <w:pPr>
        <w:pStyle w:val="ListParagraph"/>
        <w:numPr>
          <w:ilvl w:val="2"/>
          <w:numId w:val="41"/>
        </w:numPr>
        <w:ind w:left="1418"/>
      </w:pPr>
      <w:r w:rsidRPr="00B44E9F">
        <w:t>feature/</w:t>
      </w:r>
      <w:proofErr w:type="spellStart"/>
      <w:r w:rsidRPr="00B44E9F">
        <w:t>vlc</w:t>
      </w:r>
      <w:proofErr w:type="spellEnd"/>
      <w:r w:rsidRPr="00B44E9F">
        <w:t>-webcam</w:t>
      </w:r>
    </w:p>
    <w:p w14:paraId="071A5D9D" w14:textId="006A1283" w:rsidR="00D1020B" w:rsidRPr="00D1020B" w:rsidRDefault="00D1020B" w:rsidP="00D1020B">
      <w:pPr>
        <w:pStyle w:val="Heading2"/>
      </w:pPr>
      <w:bookmarkStart w:id="26" w:name="_Toc90500060"/>
      <w:r>
        <w:t xml:space="preserve">Quản lý </w:t>
      </w:r>
      <w:proofErr w:type="spellStart"/>
      <w:r>
        <w:t>công</w:t>
      </w:r>
      <w:proofErr w:type="spellEnd"/>
      <w:r>
        <w:t xml:space="preserve"> việc</w:t>
      </w:r>
      <w:bookmarkEnd w:id="26"/>
    </w:p>
    <w:p w14:paraId="4FB2F80B" w14:textId="7D3FD685" w:rsidR="00924FA9" w:rsidRPr="00F06E25" w:rsidRDefault="00F06E25" w:rsidP="00F06E25">
      <w:pPr>
        <w:ind w:firstLine="576"/>
      </w:pPr>
      <w:r w:rsidRPr="00F06E25">
        <w:rPr>
          <w:lang w:val="vi-VN"/>
        </w:rPr>
        <w:t>Số nhiệm vụ trong tương lai: 2 nhiệm vụ</w:t>
      </w:r>
    </w:p>
    <w:p w14:paraId="73A9120B" w14:textId="19826232" w:rsidR="00F06E25" w:rsidRPr="00F06E25" w:rsidRDefault="00F06E25" w:rsidP="00F06E25">
      <w:pPr>
        <w:pStyle w:val="ListParagraph"/>
        <w:numPr>
          <w:ilvl w:val="1"/>
          <w:numId w:val="38"/>
        </w:numPr>
      </w:pPr>
      <w:r>
        <w:rPr>
          <w:lang w:val="vi-VN"/>
        </w:rPr>
        <w:t>Video capture functionality</w:t>
      </w:r>
    </w:p>
    <w:p w14:paraId="1D9DE010" w14:textId="330B220C" w:rsidR="00F06E25" w:rsidRDefault="00F06E25" w:rsidP="00F06E25">
      <w:pPr>
        <w:pStyle w:val="ListParagraph"/>
        <w:numPr>
          <w:ilvl w:val="1"/>
          <w:numId w:val="38"/>
        </w:numPr>
      </w:pPr>
      <w:r>
        <w:rPr>
          <w:lang w:val="vi-VN"/>
        </w:rPr>
        <w:t>Battle testing</w:t>
      </w:r>
    </w:p>
    <w:p w14:paraId="01AC2A27" w14:textId="1E92EDB7" w:rsidR="00127A55" w:rsidRDefault="00127A55" w:rsidP="00127A55">
      <w:pPr>
        <w:pStyle w:val="Heading1"/>
        <w:rPr>
          <w:lang w:eastAsia="en-US" w:bidi="ar-SA"/>
        </w:rPr>
      </w:pPr>
      <w:bookmarkStart w:id="27" w:name="_Toc90500061"/>
      <w:proofErr w:type="spellStart"/>
      <w:r>
        <w:rPr>
          <w:lang w:eastAsia="en-US" w:bidi="ar-SA"/>
        </w:rPr>
        <w:t>Danh</w:t>
      </w:r>
      <w:proofErr w:type="spellEnd"/>
      <w:r>
        <w:rPr>
          <w:lang w:eastAsia="en-US" w:bidi="ar-SA"/>
        </w:rPr>
        <w:t xml:space="preserve"> mục </w:t>
      </w:r>
      <w:proofErr w:type="spellStart"/>
      <w:r>
        <w:rPr>
          <w:lang w:eastAsia="en-US" w:bidi="ar-SA"/>
        </w:rPr>
        <w:t>tài</w:t>
      </w:r>
      <w:proofErr w:type="spellEnd"/>
      <w:r>
        <w:rPr>
          <w:lang w:eastAsia="en-US" w:bidi="ar-SA"/>
        </w:rPr>
        <w:t xml:space="preserve"> </w:t>
      </w:r>
      <w:proofErr w:type="spellStart"/>
      <w:r>
        <w:rPr>
          <w:lang w:eastAsia="en-US" w:bidi="ar-SA"/>
        </w:rPr>
        <w:t>liệu</w:t>
      </w:r>
      <w:proofErr w:type="spellEnd"/>
      <w:r>
        <w:rPr>
          <w:lang w:eastAsia="en-US" w:bidi="ar-SA"/>
        </w:rPr>
        <w:t xml:space="preserve"> </w:t>
      </w:r>
      <w:proofErr w:type="spellStart"/>
      <w:r>
        <w:rPr>
          <w:lang w:eastAsia="en-US" w:bidi="ar-SA"/>
        </w:rPr>
        <w:t>liên</w:t>
      </w:r>
      <w:proofErr w:type="spellEnd"/>
      <w:r>
        <w:rPr>
          <w:lang w:eastAsia="en-US" w:bidi="ar-SA"/>
        </w:rPr>
        <w:t xml:space="preserve"> </w:t>
      </w:r>
      <w:proofErr w:type="spellStart"/>
      <w:r>
        <w:rPr>
          <w:lang w:eastAsia="en-US" w:bidi="ar-SA"/>
        </w:rPr>
        <w:t>quan</w:t>
      </w:r>
      <w:bookmarkEnd w:id="27"/>
      <w:proofErr w:type="spellEnd"/>
    </w:p>
    <w:p w14:paraId="46BDFD53" w14:textId="77777777" w:rsidR="00127A55" w:rsidRPr="00127A55" w:rsidRDefault="00127A55" w:rsidP="00127A55">
      <w:pPr>
        <w:rPr>
          <w:lang w:eastAsia="en-US" w:bidi="ar-SA"/>
        </w:rPr>
      </w:pPr>
    </w:p>
    <w:p w14:paraId="7568F996" w14:textId="77777777" w:rsidR="00BC1A91" w:rsidRPr="00BC1A91" w:rsidRDefault="00BC1A91" w:rsidP="00BC1A91">
      <w:pPr>
        <w:rPr>
          <w:lang w:eastAsia="en-US" w:bidi="ar-SA"/>
        </w:rPr>
      </w:pPr>
    </w:p>
    <w:p w14:paraId="17965795" w14:textId="77777777" w:rsidR="003F1120" w:rsidRPr="003F1120" w:rsidRDefault="003F1120" w:rsidP="003F1120"/>
    <w:sectPr w:rsidR="003F1120" w:rsidRPr="003F1120" w:rsidSect="00DB0353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footnotePr>
        <w:pos w:val="beneathText"/>
      </w:footnotePr>
      <w:pgSz w:w="11905" w:h="16837"/>
      <w:pgMar w:top="1138" w:right="1138" w:bottom="1138" w:left="198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5F17BE" w14:textId="77777777" w:rsidR="003216C3" w:rsidRDefault="003216C3">
      <w:r>
        <w:separator/>
      </w:r>
    </w:p>
    <w:p w14:paraId="201E8CAC" w14:textId="77777777" w:rsidR="003216C3" w:rsidRDefault="003216C3"/>
  </w:endnote>
  <w:endnote w:type="continuationSeparator" w:id="0">
    <w:p w14:paraId="6B0A36FA" w14:textId="77777777" w:rsidR="003216C3" w:rsidRDefault="003216C3">
      <w:r>
        <w:continuationSeparator/>
      </w:r>
    </w:p>
    <w:p w14:paraId="01EBFD46" w14:textId="77777777" w:rsidR="003216C3" w:rsidRDefault="003216C3"/>
  </w:endnote>
  <w:endnote w:type="continuationNotice" w:id="1">
    <w:p w14:paraId="64051CFD" w14:textId="77777777" w:rsidR="003216C3" w:rsidRDefault="003216C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6EA2E8" w14:textId="77777777" w:rsidR="006C658E" w:rsidRDefault="006C658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E27ED2" w14:textId="64A9D402" w:rsidR="00A46170" w:rsidRPr="009A57EC" w:rsidRDefault="00932976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="00A46170" w:rsidRPr="009A57EC">
      <w:rPr>
        <w:i/>
        <w:color w:val="951B13"/>
        <w:lang w:eastAsia="ar-SA" w:bidi="ar-SA"/>
      </w:rPr>
      <w:tab/>
    </w:r>
    <w:r w:rsidR="00A46170" w:rsidRPr="009A57EC">
      <w:rPr>
        <w:i/>
        <w:color w:val="951B13"/>
        <w:lang w:eastAsia="ar-SA" w:bidi="ar-SA"/>
      </w:rPr>
      <w:fldChar w:fldCharType="begin"/>
    </w:r>
    <w:r w:rsidR="00A46170" w:rsidRPr="009A57EC">
      <w:rPr>
        <w:i/>
        <w:color w:val="951B13"/>
        <w:lang w:eastAsia="ar-SA" w:bidi="ar-SA"/>
      </w:rPr>
      <w:instrText xml:space="preserve"> PAGE </w:instrText>
    </w:r>
    <w:r w:rsidR="00A46170" w:rsidRPr="009A57EC">
      <w:rPr>
        <w:i/>
        <w:color w:val="951B13"/>
        <w:lang w:eastAsia="ar-SA" w:bidi="ar-SA"/>
      </w:rPr>
      <w:fldChar w:fldCharType="separate"/>
    </w:r>
    <w:r w:rsidR="00B57952">
      <w:rPr>
        <w:i/>
        <w:noProof/>
        <w:color w:val="951B13"/>
        <w:lang w:eastAsia="ar-SA" w:bidi="ar-SA"/>
      </w:rPr>
      <w:t>iv</w:t>
    </w:r>
    <w:r w:rsidR="00A46170" w:rsidRPr="009A57EC">
      <w:rPr>
        <w:i/>
        <w:color w:val="951B13"/>
        <w:lang w:eastAsia="ar-SA" w:bidi="ar-S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E7BF06" w14:textId="42B74BC1" w:rsidR="00033D8B" w:rsidRPr="00932976" w:rsidRDefault="00932976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 w:rsidR="00644387">
      <w:rPr>
        <w:i/>
        <w:color w:val="003366"/>
      </w:rPr>
      <w:t>s</w:t>
    </w:r>
    <w:r w:rsidR="00033D8B" w:rsidRPr="00AA0DD6">
      <w:rPr>
        <w:i/>
        <w:color w:val="003366"/>
      </w:rPr>
      <w:t xml:space="preserve">uite </w:t>
    </w:r>
    <w:r w:rsidR="00320782">
      <w:rPr>
        <w:i/>
        <w:color w:val="003366"/>
      </w:rPr>
      <w:t>50</w:t>
    </w:r>
    <w:r w:rsidR="00644387">
      <w:rPr>
        <w:i/>
        <w:color w:val="003366"/>
      </w:rPr>
      <w:t>4</w:t>
    </w:r>
    <w:r w:rsidR="00033D8B" w:rsidRPr="00AA0DD6">
      <w:rPr>
        <w:i/>
        <w:color w:val="003366"/>
      </w:rPr>
      <w:t xml:space="preserve">, B1 Building, </w:t>
    </w:r>
    <w:r w:rsidR="00320782">
      <w:rPr>
        <w:i/>
        <w:color w:val="003366"/>
      </w:rPr>
      <w:t>HUST</w:t>
    </w:r>
  </w:p>
  <w:p w14:paraId="43981AA0" w14:textId="5F4FFB3E" w:rsidR="00033D8B" w:rsidRPr="00932976" w:rsidRDefault="00033D8B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3D4256F9" w14:textId="57CB25D8" w:rsidR="00932976" w:rsidRDefault="00932976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 w:rsidR="009A2527">
      <w:rPr>
        <w:i/>
        <w:color w:val="003366"/>
      </w:rPr>
      <w:t>soict</w:t>
    </w:r>
    <w:r w:rsidR="00320782">
      <w:rPr>
        <w:i/>
        <w:color w:val="003366"/>
      </w:rPr>
      <w:t>.hust.edu.vn</w:t>
    </w:r>
  </w:p>
  <w:p w14:paraId="350F690C" w14:textId="77777777" w:rsidR="00932976" w:rsidRDefault="00932976">
    <w:pPr>
      <w:pStyle w:val="Footer"/>
      <w:rPr>
        <w:i/>
        <w:color w:val="003366"/>
      </w:rPr>
    </w:pPr>
  </w:p>
  <w:p w14:paraId="2B3DBBFD" w14:textId="77777777" w:rsidR="00932976" w:rsidRDefault="00932976">
    <w:pPr>
      <w:pStyle w:val="Footer"/>
      <w:rPr>
        <w:i/>
        <w:color w:val="003366"/>
      </w:rPr>
    </w:pPr>
  </w:p>
  <w:p w14:paraId="7A61AF73" w14:textId="77777777" w:rsidR="00932976" w:rsidRPr="00932976" w:rsidRDefault="00932976">
    <w:pPr>
      <w:pStyle w:val="Footer"/>
      <w:rPr>
        <w:i/>
        <w:color w:val="003366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7E45A" w14:textId="77777777" w:rsidR="00A46170" w:rsidRDefault="00A46170"/>
  <w:p w14:paraId="7F403060" w14:textId="77777777" w:rsidR="00A46170" w:rsidRDefault="00A46170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485AEA" w14:textId="6242C96B" w:rsidR="00A46170" w:rsidRPr="001022FF" w:rsidRDefault="00BB183C" w:rsidP="00C659C5">
    <w:pPr>
      <w:pStyle w:val="Footer"/>
      <w:pBdr>
        <w:top w:val="single" w:sz="8" w:space="1" w:color="365F91"/>
      </w:pBdr>
      <w:tabs>
        <w:tab w:val="right" w:pos="8757"/>
      </w:tabs>
      <w:rPr>
        <w:i/>
        <w:color w:val="C00000"/>
        <w:lang w:eastAsia="ar-SA" w:bidi="ar-SA"/>
      </w:rPr>
    </w:pPr>
    <w:proofErr w:type="gramStart"/>
    <w:r>
      <w:rPr>
        <w:i/>
        <w:color w:val="C00000"/>
        <w:lang w:eastAsia="ar-SA" w:bidi="ar-SA"/>
      </w:rPr>
      <w:t>soict.hust.edu.vn</w:t>
    </w:r>
    <w:proofErr w:type="gramEnd"/>
    <w:r w:rsidR="00A46170" w:rsidRPr="001022FF">
      <w:rPr>
        <w:i/>
        <w:color w:val="C00000"/>
        <w:lang w:eastAsia="ar-SA" w:bidi="ar-SA"/>
      </w:rPr>
      <w:tab/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PAGE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B57952">
      <w:rPr>
        <w:i/>
        <w:noProof/>
        <w:color w:val="C00000"/>
        <w:lang w:eastAsia="ar-SA" w:bidi="ar-SA"/>
      </w:rPr>
      <w:t>6</w:t>
    </w:r>
    <w:r w:rsidR="00A46170" w:rsidRPr="001022FF">
      <w:rPr>
        <w:i/>
        <w:color w:val="C00000"/>
        <w:lang w:eastAsia="ar-SA" w:bidi="ar-SA"/>
      </w:rPr>
      <w:fldChar w:fldCharType="end"/>
    </w:r>
    <w:r w:rsidR="00A46170" w:rsidRPr="001022FF">
      <w:rPr>
        <w:i/>
        <w:color w:val="C00000"/>
        <w:lang w:eastAsia="ar-SA" w:bidi="ar-SA"/>
      </w:rPr>
      <w:t>/</w:t>
    </w:r>
    <w:r w:rsidR="00A46170" w:rsidRPr="001022FF">
      <w:rPr>
        <w:i/>
        <w:color w:val="C00000"/>
        <w:lang w:eastAsia="ar-SA" w:bidi="ar-SA"/>
      </w:rPr>
      <w:fldChar w:fldCharType="begin"/>
    </w:r>
    <w:r w:rsidR="00A46170" w:rsidRPr="001022FF">
      <w:rPr>
        <w:i/>
        <w:color w:val="C00000"/>
        <w:lang w:eastAsia="ar-SA" w:bidi="ar-SA"/>
      </w:rPr>
      <w:instrText xml:space="preserve"> NUMPAGES \*Arabic </w:instrText>
    </w:r>
    <w:r w:rsidR="00A46170" w:rsidRPr="001022FF">
      <w:rPr>
        <w:i/>
        <w:color w:val="C00000"/>
        <w:lang w:eastAsia="ar-SA" w:bidi="ar-SA"/>
      </w:rPr>
      <w:fldChar w:fldCharType="separate"/>
    </w:r>
    <w:r w:rsidR="00B57952">
      <w:rPr>
        <w:i/>
        <w:noProof/>
        <w:color w:val="C00000"/>
        <w:lang w:eastAsia="ar-SA" w:bidi="ar-SA"/>
      </w:rPr>
      <w:t>8</w:t>
    </w:r>
    <w:r w:rsidR="00A46170" w:rsidRPr="001022FF">
      <w:rPr>
        <w:i/>
        <w:color w:val="C00000"/>
        <w:lang w:eastAsia="ar-SA" w:bidi="ar-SA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28EB8C" w14:textId="77777777" w:rsidR="00A46170" w:rsidRDefault="00A461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0B82D" w14:textId="77777777" w:rsidR="003216C3" w:rsidRDefault="003216C3">
      <w:r>
        <w:separator/>
      </w:r>
    </w:p>
    <w:p w14:paraId="65368C82" w14:textId="77777777" w:rsidR="003216C3" w:rsidRDefault="003216C3"/>
  </w:footnote>
  <w:footnote w:type="continuationSeparator" w:id="0">
    <w:p w14:paraId="762E6D3B" w14:textId="77777777" w:rsidR="003216C3" w:rsidRDefault="003216C3">
      <w:r>
        <w:continuationSeparator/>
      </w:r>
    </w:p>
    <w:p w14:paraId="6E215941" w14:textId="77777777" w:rsidR="003216C3" w:rsidRDefault="003216C3"/>
  </w:footnote>
  <w:footnote w:type="continuationNotice" w:id="1">
    <w:p w14:paraId="510D25EA" w14:textId="77777777" w:rsidR="003216C3" w:rsidRDefault="003216C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58AD67" w14:textId="77777777" w:rsidR="006C658E" w:rsidRDefault="006C658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FD2E81" w14:textId="77777777" w:rsidR="00A46170" w:rsidRPr="009A57EC" w:rsidRDefault="00A46170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ab/>
      <w:t>Preface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80DD0C" w14:textId="77777777" w:rsidR="006C658E" w:rsidRDefault="006C658E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A77296" w14:textId="77777777" w:rsidR="00A46170" w:rsidRDefault="00A46170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EA4CFE" w14:textId="7E497128" w:rsidR="00A46170" w:rsidRPr="00AB15C8" w:rsidRDefault="00601E00" w:rsidP="002F5F61">
    <w:pPr>
      <w:pStyle w:val="Header"/>
      <w:pBdr>
        <w:bottom w:val="single" w:sz="8" w:space="1" w:color="365F91"/>
      </w:pBdr>
      <w:tabs>
        <w:tab w:val="right" w:pos="8784"/>
      </w:tabs>
      <w:ind w:right="27"/>
      <w:rPr>
        <w:i/>
        <w:color w:val="C00000"/>
        <w:lang w:eastAsia="ar-SA" w:bidi="ar-SA"/>
      </w:rPr>
    </w:pPr>
    <w:r>
      <w:rPr>
        <w:b/>
        <w:i/>
        <w:noProof/>
        <w:color w:val="2A62A6"/>
        <w:sz w:val="32"/>
        <w:szCs w:val="32"/>
        <w:lang w:eastAsia="en-US" w:bidi="ar-SA"/>
      </w:rPr>
      <w:drawing>
        <wp:anchor distT="0" distB="0" distL="114300" distR="114300" simplePos="0" relativeHeight="251660288" behindDoc="0" locked="0" layoutInCell="1" allowOverlap="1" wp14:anchorId="51E63805" wp14:editId="3E67EA51">
          <wp:simplePos x="0" y="0"/>
          <wp:positionH relativeFrom="column">
            <wp:posOffset>-987426</wp:posOffset>
          </wp:positionH>
          <wp:positionV relativeFrom="paragraph">
            <wp:posOffset>-129540</wp:posOffset>
          </wp:positionV>
          <wp:extent cx="942361" cy="449580"/>
          <wp:effectExtent l="0" t="0" r="0" b="7620"/>
          <wp:wrapNone/>
          <wp:docPr id="2" name="Picture 2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0766" cy="46313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46170" w:rsidRPr="00AB15C8">
      <w:rPr>
        <w:i/>
        <w:color w:val="C00000"/>
        <w:lang w:eastAsia="ar-SA" w:bidi="ar-SA"/>
      </w:rPr>
      <w:t xml:space="preserve">Project </w:t>
    </w:r>
    <w:r>
      <w:rPr>
        <w:i/>
        <w:color w:val="C00000"/>
        <w:lang w:eastAsia="ar-SA" w:bidi="ar-SA"/>
      </w:rPr>
      <w:t>Node Webcam</w:t>
    </w:r>
    <w:r w:rsidR="00A46170" w:rsidRPr="00AB15C8">
      <w:rPr>
        <w:i/>
        <w:color w:val="C00000"/>
        <w:lang w:eastAsia="ar-SA" w:bidi="ar-SA"/>
      </w:rPr>
      <w:tab/>
    </w:r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TITLE   \* MERGEFORMAT </w:instrText>
    </w:r>
    <w:r w:rsidR="000800BD">
      <w:rPr>
        <w:i/>
        <w:color w:val="C00000"/>
        <w:lang w:eastAsia="ar-SA" w:bidi="ar-SA"/>
      </w:rPr>
      <w:fldChar w:fldCharType="separate"/>
    </w:r>
    <w:proofErr w:type="spellStart"/>
    <w:r w:rsidR="000604A2">
      <w:rPr>
        <w:i/>
        <w:color w:val="C00000"/>
        <w:lang w:eastAsia="ar-SA" w:bidi="ar-SA"/>
      </w:rPr>
      <w:t>Ước</w:t>
    </w:r>
    <w:proofErr w:type="spellEnd"/>
    <w:r w:rsidR="000604A2">
      <w:rPr>
        <w:i/>
        <w:color w:val="C00000"/>
        <w:lang w:eastAsia="ar-SA" w:bidi="ar-SA"/>
      </w:rPr>
      <w:t xml:space="preserve"> lượng dự </w:t>
    </w:r>
    <w:proofErr w:type="spellStart"/>
    <w:r w:rsidR="000604A2">
      <w:rPr>
        <w:i/>
        <w:color w:val="C00000"/>
        <w:lang w:eastAsia="ar-SA" w:bidi="ar-SA"/>
      </w:rPr>
      <w:t>án</w:t>
    </w:r>
    <w:proofErr w:type="spellEnd"/>
    <w:r w:rsidR="000604A2">
      <w:rPr>
        <w:i/>
        <w:color w:val="C00000"/>
        <w:lang w:eastAsia="ar-SA" w:bidi="ar-SA"/>
      </w:rPr>
      <w:t xml:space="preserve"> </w:t>
    </w:r>
    <w:proofErr w:type="spellStart"/>
    <w:r w:rsidR="000604A2">
      <w:rPr>
        <w:i/>
        <w:color w:val="C00000"/>
        <w:lang w:eastAsia="ar-SA" w:bidi="ar-SA"/>
      </w:rPr>
      <w:t>nguồn</w:t>
    </w:r>
    <w:proofErr w:type="spellEnd"/>
    <w:r w:rsidR="000604A2">
      <w:rPr>
        <w:i/>
        <w:color w:val="C00000"/>
        <w:lang w:eastAsia="ar-SA" w:bidi="ar-SA"/>
      </w:rPr>
      <w:t xml:space="preserve"> </w:t>
    </w:r>
    <w:proofErr w:type="spellStart"/>
    <w:r w:rsidR="000604A2">
      <w:rPr>
        <w:i/>
        <w:color w:val="C00000"/>
        <w:lang w:eastAsia="ar-SA" w:bidi="ar-SA"/>
      </w:rPr>
      <w:t>mở</w:t>
    </w:r>
    <w:proofErr w:type="spellEnd"/>
    <w:r w:rsidR="000800BD">
      <w:rPr>
        <w:i/>
        <w:color w:val="C00000"/>
        <w:lang w:eastAsia="ar-SA" w:bidi="ar-SA"/>
      </w:rPr>
      <w:fldChar w:fldCharType="end"/>
    </w:r>
    <w:r w:rsidR="000604A2">
      <w:rPr>
        <w:i/>
        <w:color w:val="C00000"/>
        <w:lang w:eastAsia="ar-SA" w:bidi="ar-SA"/>
      </w:rPr>
      <w:t>:</w:t>
    </w:r>
    <w:r w:rsidR="00A46170" w:rsidRPr="00AB15C8">
      <w:rPr>
        <w:i/>
        <w:color w:val="C00000"/>
        <w:lang w:eastAsia="ar-SA" w:bidi="ar-SA"/>
      </w:rPr>
      <w:t xml:space="preserve"> </w:t>
    </w:r>
    <w:r>
      <w:rPr>
        <w:i/>
        <w:color w:val="C00000"/>
        <w:lang w:eastAsia="ar-SA" w:bidi="ar-SA"/>
      </w:rPr>
      <w:t xml:space="preserve">Webcam </w:t>
    </w:r>
    <w:proofErr w:type="spellStart"/>
    <w:r>
      <w:rPr>
        <w:i/>
        <w:color w:val="C00000"/>
        <w:lang w:eastAsia="ar-SA" w:bidi="ar-SA"/>
      </w:rPr>
      <w:t>liên</w:t>
    </w:r>
    <w:proofErr w:type="spellEnd"/>
    <w:r>
      <w:rPr>
        <w:i/>
        <w:color w:val="C00000"/>
        <w:lang w:eastAsia="ar-SA" w:bidi="ar-SA"/>
      </w:rPr>
      <w:t xml:space="preserve"> </w:t>
    </w:r>
    <w:proofErr w:type="spellStart"/>
    <w:r>
      <w:rPr>
        <w:i/>
        <w:color w:val="C00000"/>
        <w:lang w:eastAsia="ar-SA" w:bidi="ar-SA"/>
      </w:rPr>
      <w:t>nền</w:t>
    </w:r>
    <w:proofErr w:type="spellEnd"/>
    <w:r>
      <w:rPr>
        <w:i/>
        <w:color w:val="C00000"/>
        <w:lang w:eastAsia="ar-SA" w:bidi="ar-SA"/>
      </w:rPr>
      <w:t xml:space="preserve"> </w:t>
    </w:r>
    <w:proofErr w:type="spellStart"/>
    <w:r>
      <w:rPr>
        <w:i/>
        <w:color w:val="C00000"/>
        <w:lang w:eastAsia="ar-SA" w:bidi="ar-SA"/>
      </w:rPr>
      <w:t>tảng</w:t>
    </w:r>
    <w:proofErr w:type="spellEnd"/>
    <w:r w:rsidR="000800BD">
      <w:rPr>
        <w:i/>
        <w:color w:val="C00000"/>
        <w:lang w:eastAsia="ar-SA" w:bidi="ar-SA"/>
      </w:rPr>
      <w:fldChar w:fldCharType="begin"/>
    </w:r>
    <w:r w:rsidR="000800BD">
      <w:rPr>
        <w:i/>
        <w:color w:val="C00000"/>
        <w:lang w:eastAsia="ar-SA" w:bidi="ar-SA"/>
      </w:rPr>
      <w:instrText xml:space="preserve"> SUBJECT   \* MERGEFORMAT </w:instrText>
    </w:r>
    <w:r w:rsidR="000800BD">
      <w:rPr>
        <w:i/>
        <w:color w:val="C00000"/>
        <w:lang w:eastAsia="ar-SA" w:bidi="ar-SA"/>
      </w:rPr>
      <w:fldChar w:fldCharType="end"/>
    </w:r>
  </w:p>
  <w:p w14:paraId="3C989147" w14:textId="77777777" w:rsidR="00A46170" w:rsidRDefault="00A46170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75C654" w14:textId="77777777" w:rsidR="00A46170" w:rsidRDefault="00A4617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3" w15:restartNumberingAfterBreak="0">
    <w:nsid w:val="00000004"/>
    <w:multiLevelType w:val="singleLevel"/>
    <w:tmpl w:val="00000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5"/>
    <w:multiLevelType w:val="singleLevel"/>
    <w:tmpl w:val="00000005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5" w15:restartNumberingAfterBreak="0">
    <w:nsid w:val="00000006"/>
    <w:multiLevelType w:val="single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9" w15:restartNumberingAfterBreak="0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IE"/>
      </w:rPr>
    </w:lvl>
  </w:abstractNum>
  <w:abstractNum w:abstractNumId="11" w15:restartNumberingAfterBreak="0">
    <w:nsid w:val="0000000C"/>
    <w:multiLevelType w:val="singleLevel"/>
    <w:tmpl w:val="0000000C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hAnsi="Tahoma" w:cs="Tahoma"/>
        <w:sz w:val="20"/>
        <w:szCs w:val="20"/>
      </w:rPr>
    </w:lvl>
  </w:abstractNum>
  <w:abstractNum w:abstractNumId="12" w15:restartNumberingAfterBreak="0">
    <w:nsid w:val="0000000D"/>
    <w:multiLevelType w:val="singleLevel"/>
    <w:tmpl w:val="0000000D"/>
    <w:name w:val="WW8Num14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360"/>
      </w:pPr>
    </w:lvl>
  </w:abstractNum>
  <w:abstractNum w:abstractNumId="13" w15:restartNumberingAfterBreak="0">
    <w:nsid w:val="0000000E"/>
    <w:multiLevelType w:val="multilevel"/>
    <w:tmpl w:val="0000000E"/>
    <w:name w:val="WW8Num1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4" w15:restartNumberingAfterBreak="0">
    <w:nsid w:val="0000000F"/>
    <w:multiLevelType w:val="singleLevel"/>
    <w:tmpl w:val="0000000F"/>
    <w:name w:val="WW8Num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00000010"/>
    <w:multiLevelType w:val="multilevel"/>
    <w:tmpl w:val="00000010"/>
    <w:name w:val="WW8Num1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15"/>
        </w:tabs>
        <w:ind w:left="1015" w:hanging="360"/>
      </w:pPr>
    </w:lvl>
    <w:lvl w:ilvl="2">
      <w:start w:val="1"/>
      <w:numFmt w:val="lowerRoman"/>
      <w:lvlText w:val="%3."/>
      <w:lvlJc w:val="right"/>
      <w:pPr>
        <w:tabs>
          <w:tab w:val="num" w:pos="1735"/>
        </w:tabs>
        <w:ind w:left="1735" w:hanging="180"/>
      </w:pPr>
    </w:lvl>
    <w:lvl w:ilvl="3">
      <w:start w:val="1"/>
      <w:numFmt w:val="decimal"/>
      <w:lvlText w:val="%4."/>
      <w:lvlJc w:val="left"/>
      <w:pPr>
        <w:tabs>
          <w:tab w:val="num" w:pos="2455"/>
        </w:tabs>
        <w:ind w:left="2455" w:hanging="360"/>
      </w:pPr>
    </w:lvl>
    <w:lvl w:ilvl="4">
      <w:start w:val="1"/>
      <w:numFmt w:val="lowerLetter"/>
      <w:lvlText w:val="%5."/>
      <w:lvlJc w:val="left"/>
      <w:pPr>
        <w:tabs>
          <w:tab w:val="num" w:pos="3175"/>
        </w:tabs>
        <w:ind w:left="3175" w:hanging="360"/>
      </w:pPr>
    </w:lvl>
    <w:lvl w:ilvl="5">
      <w:start w:val="1"/>
      <w:numFmt w:val="lowerRoman"/>
      <w:lvlText w:val="%6."/>
      <w:lvlJc w:val="right"/>
      <w:pPr>
        <w:tabs>
          <w:tab w:val="num" w:pos="3895"/>
        </w:tabs>
        <w:ind w:left="3895" w:hanging="180"/>
      </w:pPr>
    </w:lvl>
    <w:lvl w:ilvl="6">
      <w:start w:val="1"/>
      <w:numFmt w:val="decimal"/>
      <w:lvlText w:val="%7."/>
      <w:lvlJc w:val="left"/>
      <w:pPr>
        <w:tabs>
          <w:tab w:val="num" w:pos="4615"/>
        </w:tabs>
        <w:ind w:left="4615" w:hanging="360"/>
      </w:pPr>
    </w:lvl>
    <w:lvl w:ilvl="7">
      <w:start w:val="1"/>
      <w:numFmt w:val="lowerLetter"/>
      <w:lvlText w:val="%8."/>
      <w:lvlJc w:val="left"/>
      <w:pPr>
        <w:tabs>
          <w:tab w:val="num" w:pos="5335"/>
        </w:tabs>
        <w:ind w:left="5335" w:hanging="360"/>
      </w:pPr>
    </w:lvl>
    <w:lvl w:ilvl="8">
      <w:start w:val="1"/>
      <w:numFmt w:val="lowerRoman"/>
      <w:lvlText w:val="%9."/>
      <w:lvlJc w:val="right"/>
      <w:pPr>
        <w:tabs>
          <w:tab w:val="num" w:pos="6055"/>
        </w:tabs>
        <w:ind w:left="6055" w:hanging="180"/>
      </w:pPr>
    </w:lvl>
  </w:abstractNum>
  <w:abstractNum w:abstractNumId="16" w15:restartNumberingAfterBreak="0">
    <w:nsid w:val="00000011"/>
    <w:multiLevelType w:val="multilevel"/>
    <w:tmpl w:val="000000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"/>
      <w:lvlJc w:val="left"/>
      <w:pPr>
        <w:tabs>
          <w:tab w:val="num" w:pos="2268"/>
        </w:tabs>
        <w:ind w:left="2268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7" w15:restartNumberingAfterBreak="0">
    <w:nsid w:val="00000012"/>
    <w:multiLevelType w:val="singleLevel"/>
    <w:tmpl w:val="00000012"/>
    <w:name w:val="WW8Num22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</w:lvl>
  </w:abstractNum>
  <w:abstractNum w:abstractNumId="18" w15:restartNumberingAfterBreak="0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AC548F3"/>
    <w:multiLevelType w:val="hybridMultilevel"/>
    <w:tmpl w:val="E95AD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F1C5952"/>
    <w:multiLevelType w:val="hybridMultilevel"/>
    <w:tmpl w:val="C2D867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0071F88"/>
    <w:multiLevelType w:val="hybridMultilevel"/>
    <w:tmpl w:val="09AED870"/>
    <w:lvl w:ilvl="0" w:tplc="FE6CFD4C">
      <w:numFmt w:val="bullet"/>
      <w:lvlText w:val="-"/>
      <w:lvlJc w:val="left"/>
      <w:pPr>
        <w:ind w:left="465" w:hanging="360"/>
      </w:pPr>
      <w:rPr>
        <w:rFonts w:ascii="Tahoma" w:eastAsia="MS Mincho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2" w15:restartNumberingAfterBreak="0">
    <w:nsid w:val="17E86640"/>
    <w:multiLevelType w:val="hybridMultilevel"/>
    <w:tmpl w:val="E75E9EBC"/>
    <w:lvl w:ilvl="0" w:tplc="8B688D6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MS Mincho" w:hAnsi="Tahoma" w:cs="Tahoma" w:hint="default"/>
        <w:i w:val="0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1904704E"/>
    <w:multiLevelType w:val="multilevel"/>
    <w:tmpl w:val="000000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"/>
      <w:lvlJc w:val="left"/>
      <w:pPr>
        <w:tabs>
          <w:tab w:val="num" w:pos="2268"/>
        </w:tabs>
        <w:ind w:left="2268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4" w15:restartNumberingAfterBreak="0">
    <w:nsid w:val="1F391341"/>
    <w:multiLevelType w:val="hybridMultilevel"/>
    <w:tmpl w:val="28D01D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CD39A1"/>
    <w:multiLevelType w:val="multilevel"/>
    <w:tmpl w:val="AC12CE28"/>
    <w:lvl w:ilvl="0">
      <w:start w:val="1"/>
      <w:numFmt w:val="decimal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1FE2537C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332316"/>
    <w:multiLevelType w:val="hybridMultilevel"/>
    <w:tmpl w:val="8D50A05A"/>
    <w:lvl w:ilvl="0" w:tplc="D35ABC20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5B3E5E"/>
    <w:multiLevelType w:val="multilevel"/>
    <w:tmpl w:val="AC12CE28"/>
    <w:lvl w:ilvl="0">
      <w:start w:val="1"/>
      <w:numFmt w:val="decimal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0" w15:restartNumberingAfterBreak="0">
    <w:nsid w:val="3A2B4E87"/>
    <w:multiLevelType w:val="multilevel"/>
    <w:tmpl w:val="AC12CE28"/>
    <w:lvl w:ilvl="0">
      <w:start w:val="1"/>
      <w:numFmt w:val="decimal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1" w15:restartNumberingAfterBreak="0">
    <w:nsid w:val="434F6183"/>
    <w:multiLevelType w:val="hybridMultilevel"/>
    <w:tmpl w:val="77F43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AF51D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B72105"/>
    <w:multiLevelType w:val="multilevel"/>
    <w:tmpl w:val="D960FB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67C1146D"/>
    <w:multiLevelType w:val="hybridMultilevel"/>
    <w:tmpl w:val="7DA8282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8DB65F7"/>
    <w:multiLevelType w:val="hybridMultilevel"/>
    <w:tmpl w:val="5B3C681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rPr>
        <w:rFonts w:ascii="Symbol" w:hAnsi="Symbol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6566D4"/>
    <w:multiLevelType w:val="hybridMultilevel"/>
    <w:tmpl w:val="DC94D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45669D"/>
    <w:multiLevelType w:val="hybridMultilevel"/>
    <w:tmpl w:val="7C844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405515"/>
    <w:multiLevelType w:val="hybridMultilevel"/>
    <w:tmpl w:val="B588D586"/>
    <w:lvl w:ilvl="0" w:tplc="22FC70D8">
      <w:start w:val="1"/>
      <w:numFmt w:val="decimal"/>
      <w:lvlText w:val="%1."/>
      <w:lvlJc w:val="left"/>
      <w:pPr>
        <w:tabs>
          <w:tab w:val="num" w:pos="1020"/>
        </w:tabs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75"/>
        </w:tabs>
        <w:ind w:left="167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95"/>
        </w:tabs>
        <w:ind w:left="239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15"/>
        </w:tabs>
        <w:ind w:left="311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35"/>
        </w:tabs>
        <w:ind w:left="383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55"/>
        </w:tabs>
        <w:ind w:left="455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75"/>
        </w:tabs>
        <w:ind w:left="527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95"/>
        </w:tabs>
        <w:ind w:left="599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15"/>
        </w:tabs>
        <w:ind w:left="6715" w:hanging="180"/>
      </w:pPr>
    </w:lvl>
  </w:abstractNum>
  <w:abstractNum w:abstractNumId="40" w15:restartNumberingAfterBreak="0">
    <w:nsid w:val="795348F1"/>
    <w:multiLevelType w:val="multilevel"/>
    <w:tmpl w:val="000000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"/>
      <w:lvlJc w:val="left"/>
      <w:pPr>
        <w:tabs>
          <w:tab w:val="num" w:pos="2268"/>
        </w:tabs>
        <w:ind w:left="2268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23"/>
  </w:num>
  <w:num w:numId="20">
    <w:abstractNumId w:val="40"/>
  </w:num>
  <w:num w:numId="21">
    <w:abstractNumId w:val="39"/>
  </w:num>
  <w:num w:numId="22">
    <w:abstractNumId w:val="22"/>
  </w:num>
  <w:num w:numId="23">
    <w:abstractNumId w:val="20"/>
  </w:num>
  <w:num w:numId="24">
    <w:abstractNumId w:val="24"/>
  </w:num>
  <w:num w:numId="25">
    <w:abstractNumId w:val="29"/>
  </w:num>
  <w:num w:numId="26">
    <w:abstractNumId w:val="25"/>
  </w:num>
  <w:num w:numId="27">
    <w:abstractNumId w:val="35"/>
  </w:num>
  <w:num w:numId="28">
    <w:abstractNumId w:val="30"/>
  </w:num>
  <w:num w:numId="29">
    <w:abstractNumId w:val="21"/>
  </w:num>
  <w:num w:numId="30">
    <w:abstractNumId w:val="19"/>
  </w:num>
  <w:num w:numId="31">
    <w:abstractNumId w:val="34"/>
  </w:num>
  <w:num w:numId="32">
    <w:abstractNumId w:val="28"/>
  </w:num>
  <w:num w:numId="33">
    <w:abstractNumId w:val="31"/>
  </w:num>
  <w:num w:numId="34">
    <w:abstractNumId w:val="27"/>
  </w:num>
  <w:num w:numId="35">
    <w:abstractNumId w:val="33"/>
  </w:num>
  <w:num w:numId="36">
    <w:abstractNumId w:val="32"/>
  </w:num>
  <w:num w:numId="37">
    <w:abstractNumId w:val="37"/>
  </w:num>
  <w:num w:numId="38">
    <w:abstractNumId w:val="26"/>
  </w:num>
  <w:num w:numId="39">
    <w:abstractNumId w:val="38"/>
  </w:num>
  <w:num w:numId="40">
    <w:abstractNumId w:val="18"/>
  </w:num>
  <w:num w:numId="41">
    <w:abstractNumId w:val="36"/>
  </w:num>
  <w:num w:numId="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3B9"/>
    <w:rsid w:val="00000D34"/>
    <w:rsid w:val="000011BB"/>
    <w:rsid w:val="00001D7C"/>
    <w:rsid w:val="00010D52"/>
    <w:rsid w:val="00011B84"/>
    <w:rsid w:val="000123C4"/>
    <w:rsid w:val="0001730E"/>
    <w:rsid w:val="00017E86"/>
    <w:rsid w:val="00030EB1"/>
    <w:rsid w:val="00033D8B"/>
    <w:rsid w:val="000342ED"/>
    <w:rsid w:val="00035767"/>
    <w:rsid w:val="0003691C"/>
    <w:rsid w:val="00044EE2"/>
    <w:rsid w:val="000465BE"/>
    <w:rsid w:val="00050CBF"/>
    <w:rsid w:val="00054E47"/>
    <w:rsid w:val="000604A2"/>
    <w:rsid w:val="00063221"/>
    <w:rsid w:val="000705DC"/>
    <w:rsid w:val="00072CD7"/>
    <w:rsid w:val="0007585B"/>
    <w:rsid w:val="000800BD"/>
    <w:rsid w:val="00081ADE"/>
    <w:rsid w:val="0008695B"/>
    <w:rsid w:val="0009011B"/>
    <w:rsid w:val="00091B3D"/>
    <w:rsid w:val="00095542"/>
    <w:rsid w:val="00097E16"/>
    <w:rsid w:val="000A09A5"/>
    <w:rsid w:val="000A3881"/>
    <w:rsid w:val="000A4065"/>
    <w:rsid w:val="000A639E"/>
    <w:rsid w:val="000B02E2"/>
    <w:rsid w:val="000C1116"/>
    <w:rsid w:val="000C1F52"/>
    <w:rsid w:val="000C4959"/>
    <w:rsid w:val="000C4B0B"/>
    <w:rsid w:val="000C515B"/>
    <w:rsid w:val="000C6EB0"/>
    <w:rsid w:val="000D487F"/>
    <w:rsid w:val="000D65BE"/>
    <w:rsid w:val="000D792D"/>
    <w:rsid w:val="000E098D"/>
    <w:rsid w:val="000E161A"/>
    <w:rsid w:val="000E34A3"/>
    <w:rsid w:val="000E3E6E"/>
    <w:rsid w:val="000E5F9F"/>
    <w:rsid w:val="000F42AD"/>
    <w:rsid w:val="000F4661"/>
    <w:rsid w:val="000F785C"/>
    <w:rsid w:val="000F7EFC"/>
    <w:rsid w:val="00100106"/>
    <w:rsid w:val="00100A68"/>
    <w:rsid w:val="00101A71"/>
    <w:rsid w:val="001022FF"/>
    <w:rsid w:val="00103C0B"/>
    <w:rsid w:val="001045B7"/>
    <w:rsid w:val="0010634F"/>
    <w:rsid w:val="001073BC"/>
    <w:rsid w:val="001074E3"/>
    <w:rsid w:val="0011003A"/>
    <w:rsid w:val="001103DE"/>
    <w:rsid w:val="001115C5"/>
    <w:rsid w:val="001115D0"/>
    <w:rsid w:val="00111637"/>
    <w:rsid w:val="00113883"/>
    <w:rsid w:val="001156B4"/>
    <w:rsid w:val="00116C10"/>
    <w:rsid w:val="00122C66"/>
    <w:rsid w:val="00125AE5"/>
    <w:rsid w:val="00127A55"/>
    <w:rsid w:val="001307F8"/>
    <w:rsid w:val="00130FEA"/>
    <w:rsid w:val="001341DC"/>
    <w:rsid w:val="001417E6"/>
    <w:rsid w:val="00141A0D"/>
    <w:rsid w:val="00141B15"/>
    <w:rsid w:val="001501A9"/>
    <w:rsid w:val="00165B2F"/>
    <w:rsid w:val="001674DD"/>
    <w:rsid w:val="001706A0"/>
    <w:rsid w:val="00170971"/>
    <w:rsid w:val="0017102C"/>
    <w:rsid w:val="00171520"/>
    <w:rsid w:val="001753D9"/>
    <w:rsid w:val="00175BC5"/>
    <w:rsid w:val="00180183"/>
    <w:rsid w:val="00191F37"/>
    <w:rsid w:val="00192437"/>
    <w:rsid w:val="001A04B9"/>
    <w:rsid w:val="001A1FF1"/>
    <w:rsid w:val="001A2E68"/>
    <w:rsid w:val="001A7B00"/>
    <w:rsid w:val="001B3ACB"/>
    <w:rsid w:val="001C04DA"/>
    <w:rsid w:val="001C4882"/>
    <w:rsid w:val="001C5DD1"/>
    <w:rsid w:val="001D0D5E"/>
    <w:rsid w:val="001D0E15"/>
    <w:rsid w:val="001D3253"/>
    <w:rsid w:val="001D3B5F"/>
    <w:rsid w:val="001D61A7"/>
    <w:rsid w:val="001E052D"/>
    <w:rsid w:val="001E09B7"/>
    <w:rsid w:val="001E1B83"/>
    <w:rsid w:val="001E2510"/>
    <w:rsid w:val="001F20AA"/>
    <w:rsid w:val="001F2E8C"/>
    <w:rsid w:val="001F489F"/>
    <w:rsid w:val="001F5964"/>
    <w:rsid w:val="001F6140"/>
    <w:rsid w:val="00201E3C"/>
    <w:rsid w:val="00212012"/>
    <w:rsid w:val="00216B0F"/>
    <w:rsid w:val="0022086A"/>
    <w:rsid w:val="00221AC0"/>
    <w:rsid w:val="00223405"/>
    <w:rsid w:val="00223F28"/>
    <w:rsid w:val="00224DF2"/>
    <w:rsid w:val="00224EDD"/>
    <w:rsid w:val="00224F53"/>
    <w:rsid w:val="00227C6E"/>
    <w:rsid w:val="00230289"/>
    <w:rsid w:val="002331B0"/>
    <w:rsid w:val="00234C1D"/>
    <w:rsid w:val="0023689A"/>
    <w:rsid w:val="002402B9"/>
    <w:rsid w:val="00240BE2"/>
    <w:rsid w:val="00240F96"/>
    <w:rsid w:val="002417E3"/>
    <w:rsid w:val="00244556"/>
    <w:rsid w:val="0024475C"/>
    <w:rsid w:val="0025160B"/>
    <w:rsid w:val="00252DC9"/>
    <w:rsid w:val="00252DCE"/>
    <w:rsid w:val="00253719"/>
    <w:rsid w:val="002540ED"/>
    <w:rsid w:val="00255E85"/>
    <w:rsid w:val="0027238F"/>
    <w:rsid w:val="0027590A"/>
    <w:rsid w:val="00280184"/>
    <w:rsid w:val="002814C8"/>
    <w:rsid w:val="002817C3"/>
    <w:rsid w:val="00281828"/>
    <w:rsid w:val="00283AE8"/>
    <w:rsid w:val="00290676"/>
    <w:rsid w:val="00291FD9"/>
    <w:rsid w:val="002924B9"/>
    <w:rsid w:val="00294AE0"/>
    <w:rsid w:val="00294F92"/>
    <w:rsid w:val="00294FE5"/>
    <w:rsid w:val="002963B3"/>
    <w:rsid w:val="00297AAA"/>
    <w:rsid w:val="002A00AB"/>
    <w:rsid w:val="002B2A6D"/>
    <w:rsid w:val="002B35EE"/>
    <w:rsid w:val="002B3B67"/>
    <w:rsid w:val="002B5322"/>
    <w:rsid w:val="002B6881"/>
    <w:rsid w:val="002C3C23"/>
    <w:rsid w:val="002D07CA"/>
    <w:rsid w:val="002D111B"/>
    <w:rsid w:val="002D215C"/>
    <w:rsid w:val="002D2BB9"/>
    <w:rsid w:val="002D400C"/>
    <w:rsid w:val="002E0BF2"/>
    <w:rsid w:val="002E11E0"/>
    <w:rsid w:val="002E1A51"/>
    <w:rsid w:val="002E40B5"/>
    <w:rsid w:val="002E4B10"/>
    <w:rsid w:val="002F295C"/>
    <w:rsid w:val="002F3D39"/>
    <w:rsid w:val="002F48CB"/>
    <w:rsid w:val="002F5F61"/>
    <w:rsid w:val="00307EAA"/>
    <w:rsid w:val="00311645"/>
    <w:rsid w:val="00314148"/>
    <w:rsid w:val="003157A5"/>
    <w:rsid w:val="00320782"/>
    <w:rsid w:val="003216C3"/>
    <w:rsid w:val="00321C72"/>
    <w:rsid w:val="003245D6"/>
    <w:rsid w:val="003266D8"/>
    <w:rsid w:val="00327CC3"/>
    <w:rsid w:val="00332244"/>
    <w:rsid w:val="003358FC"/>
    <w:rsid w:val="00341689"/>
    <w:rsid w:val="003432F3"/>
    <w:rsid w:val="00344D7B"/>
    <w:rsid w:val="00345A50"/>
    <w:rsid w:val="003473EC"/>
    <w:rsid w:val="0034776F"/>
    <w:rsid w:val="00352285"/>
    <w:rsid w:val="00353A70"/>
    <w:rsid w:val="003569B7"/>
    <w:rsid w:val="003574D5"/>
    <w:rsid w:val="003604BD"/>
    <w:rsid w:val="003613A4"/>
    <w:rsid w:val="003642C9"/>
    <w:rsid w:val="00372858"/>
    <w:rsid w:val="00374075"/>
    <w:rsid w:val="003748EC"/>
    <w:rsid w:val="00376AAB"/>
    <w:rsid w:val="0038105F"/>
    <w:rsid w:val="00384E4F"/>
    <w:rsid w:val="003851CC"/>
    <w:rsid w:val="00385A65"/>
    <w:rsid w:val="0038643E"/>
    <w:rsid w:val="003917E6"/>
    <w:rsid w:val="00393ECF"/>
    <w:rsid w:val="0039657F"/>
    <w:rsid w:val="003A07F2"/>
    <w:rsid w:val="003A3FFF"/>
    <w:rsid w:val="003A5EB8"/>
    <w:rsid w:val="003B1213"/>
    <w:rsid w:val="003B1D09"/>
    <w:rsid w:val="003B4CE6"/>
    <w:rsid w:val="003C0262"/>
    <w:rsid w:val="003C026C"/>
    <w:rsid w:val="003C2146"/>
    <w:rsid w:val="003C4C8F"/>
    <w:rsid w:val="003C7422"/>
    <w:rsid w:val="003D1032"/>
    <w:rsid w:val="003D6029"/>
    <w:rsid w:val="003E1613"/>
    <w:rsid w:val="003E27B5"/>
    <w:rsid w:val="003E575B"/>
    <w:rsid w:val="003E5E0D"/>
    <w:rsid w:val="003E6A70"/>
    <w:rsid w:val="003E6FB7"/>
    <w:rsid w:val="003F1120"/>
    <w:rsid w:val="003F76D7"/>
    <w:rsid w:val="00401B28"/>
    <w:rsid w:val="004052B6"/>
    <w:rsid w:val="00405F48"/>
    <w:rsid w:val="0040623D"/>
    <w:rsid w:val="00407AC0"/>
    <w:rsid w:val="00411497"/>
    <w:rsid w:val="00423B9A"/>
    <w:rsid w:val="004265A4"/>
    <w:rsid w:val="00427BEE"/>
    <w:rsid w:val="00432A26"/>
    <w:rsid w:val="0043374D"/>
    <w:rsid w:val="00435887"/>
    <w:rsid w:val="004427C7"/>
    <w:rsid w:val="0044296C"/>
    <w:rsid w:val="004454EE"/>
    <w:rsid w:val="00445936"/>
    <w:rsid w:val="00451DC3"/>
    <w:rsid w:val="00455F19"/>
    <w:rsid w:val="00456D7A"/>
    <w:rsid w:val="0045792D"/>
    <w:rsid w:val="00460E60"/>
    <w:rsid w:val="00464FA9"/>
    <w:rsid w:val="0046550C"/>
    <w:rsid w:val="0047634D"/>
    <w:rsid w:val="004933BE"/>
    <w:rsid w:val="00495E5D"/>
    <w:rsid w:val="004A1B61"/>
    <w:rsid w:val="004A422B"/>
    <w:rsid w:val="004A60F2"/>
    <w:rsid w:val="004A61CF"/>
    <w:rsid w:val="004A6C7A"/>
    <w:rsid w:val="004A6FCF"/>
    <w:rsid w:val="004A7F93"/>
    <w:rsid w:val="004B1258"/>
    <w:rsid w:val="004B3762"/>
    <w:rsid w:val="004B6C3C"/>
    <w:rsid w:val="004C004E"/>
    <w:rsid w:val="004C71FA"/>
    <w:rsid w:val="004D36AD"/>
    <w:rsid w:val="004D572B"/>
    <w:rsid w:val="004D7309"/>
    <w:rsid w:val="004E3C1E"/>
    <w:rsid w:val="004F0C06"/>
    <w:rsid w:val="004F23DA"/>
    <w:rsid w:val="004F37AE"/>
    <w:rsid w:val="004F3E43"/>
    <w:rsid w:val="004F6387"/>
    <w:rsid w:val="00501304"/>
    <w:rsid w:val="005040CD"/>
    <w:rsid w:val="00506F90"/>
    <w:rsid w:val="00507006"/>
    <w:rsid w:val="00517604"/>
    <w:rsid w:val="005306F1"/>
    <w:rsid w:val="005325D6"/>
    <w:rsid w:val="00535FEC"/>
    <w:rsid w:val="0053618E"/>
    <w:rsid w:val="00543831"/>
    <w:rsid w:val="005444C6"/>
    <w:rsid w:val="0054514B"/>
    <w:rsid w:val="00546773"/>
    <w:rsid w:val="00551589"/>
    <w:rsid w:val="00551B7A"/>
    <w:rsid w:val="00551F94"/>
    <w:rsid w:val="005558A8"/>
    <w:rsid w:val="00560085"/>
    <w:rsid w:val="00560553"/>
    <w:rsid w:val="00564F32"/>
    <w:rsid w:val="00572F5B"/>
    <w:rsid w:val="00577108"/>
    <w:rsid w:val="005774E1"/>
    <w:rsid w:val="0058075C"/>
    <w:rsid w:val="00581E2C"/>
    <w:rsid w:val="00581F5D"/>
    <w:rsid w:val="00587AEE"/>
    <w:rsid w:val="0059161C"/>
    <w:rsid w:val="00591E25"/>
    <w:rsid w:val="005955A9"/>
    <w:rsid w:val="005971FC"/>
    <w:rsid w:val="005A2078"/>
    <w:rsid w:val="005A285A"/>
    <w:rsid w:val="005A4994"/>
    <w:rsid w:val="005B3482"/>
    <w:rsid w:val="005C0A6A"/>
    <w:rsid w:val="005C397A"/>
    <w:rsid w:val="005C3A75"/>
    <w:rsid w:val="005C68D1"/>
    <w:rsid w:val="005C7168"/>
    <w:rsid w:val="005D09D2"/>
    <w:rsid w:val="005D1F9A"/>
    <w:rsid w:val="005D2E76"/>
    <w:rsid w:val="005D7AFD"/>
    <w:rsid w:val="005E1B31"/>
    <w:rsid w:val="005E2D65"/>
    <w:rsid w:val="005E3008"/>
    <w:rsid w:val="005E3146"/>
    <w:rsid w:val="005E6C88"/>
    <w:rsid w:val="005F0C07"/>
    <w:rsid w:val="005F37E7"/>
    <w:rsid w:val="005F4078"/>
    <w:rsid w:val="005F5B85"/>
    <w:rsid w:val="00601960"/>
    <w:rsid w:val="00601E00"/>
    <w:rsid w:val="00605636"/>
    <w:rsid w:val="00611CB5"/>
    <w:rsid w:val="00612C3F"/>
    <w:rsid w:val="00612FB1"/>
    <w:rsid w:val="006150E4"/>
    <w:rsid w:val="006158E3"/>
    <w:rsid w:val="0062484B"/>
    <w:rsid w:val="00625AEF"/>
    <w:rsid w:val="006312F5"/>
    <w:rsid w:val="00642F63"/>
    <w:rsid w:val="00643D16"/>
    <w:rsid w:val="00644387"/>
    <w:rsid w:val="00645808"/>
    <w:rsid w:val="00646789"/>
    <w:rsid w:val="00651187"/>
    <w:rsid w:val="006519D7"/>
    <w:rsid w:val="006526C5"/>
    <w:rsid w:val="00654A5B"/>
    <w:rsid w:val="006563E3"/>
    <w:rsid w:val="006645F5"/>
    <w:rsid w:val="00666F0F"/>
    <w:rsid w:val="006677AA"/>
    <w:rsid w:val="00667DD5"/>
    <w:rsid w:val="0067312C"/>
    <w:rsid w:val="00676795"/>
    <w:rsid w:val="00682351"/>
    <w:rsid w:val="0068390E"/>
    <w:rsid w:val="00686B20"/>
    <w:rsid w:val="00687A4B"/>
    <w:rsid w:val="00691E7B"/>
    <w:rsid w:val="0069381A"/>
    <w:rsid w:val="0069459D"/>
    <w:rsid w:val="00695D18"/>
    <w:rsid w:val="006A53E0"/>
    <w:rsid w:val="006A739D"/>
    <w:rsid w:val="006B06C7"/>
    <w:rsid w:val="006B716D"/>
    <w:rsid w:val="006C33B9"/>
    <w:rsid w:val="006C658E"/>
    <w:rsid w:val="006D1C2D"/>
    <w:rsid w:val="006D2A20"/>
    <w:rsid w:val="006D666A"/>
    <w:rsid w:val="006D6E0A"/>
    <w:rsid w:val="006E0E28"/>
    <w:rsid w:val="006E1B96"/>
    <w:rsid w:val="006E1FFE"/>
    <w:rsid w:val="006F11C9"/>
    <w:rsid w:val="006F1552"/>
    <w:rsid w:val="00700187"/>
    <w:rsid w:val="007014B4"/>
    <w:rsid w:val="00702D09"/>
    <w:rsid w:val="00715679"/>
    <w:rsid w:val="00715834"/>
    <w:rsid w:val="00720ED8"/>
    <w:rsid w:val="007214EF"/>
    <w:rsid w:val="0072499D"/>
    <w:rsid w:val="00724A5C"/>
    <w:rsid w:val="00725933"/>
    <w:rsid w:val="00726DF6"/>
    <w:rsid w:val="00727431"/>
    <w:rsid w:val="00727810"/>
    <w:rsid w:val="00731833"/>
    <w:rsid w:val="007365DF"/>
    <w:rsid w:val="00741AE9"/>
    <w:rsid w:val="0074533F"/>
    <w:rsid w:val="00747A56"/>
    <w:rsid w:val="00751F1C"/>
    <w:rsid w:val="00753672"/>
    <w:rsid w:val="007627E0"/>
    <w:rsid w:val="00766319"/>
    <w:rsid w:val="007703F5"/>
    <w:rsid w:val="00770814"/>
    <w:rsid w:val="0077221A"/>
    <w:rsid w:val="00783AF4"/>
    <w:rsid w:val="0078665F"/>
    <w:rsid w:val="00787BC6"/>
    <w:rsid w:val="00790978"/>
    <w:rsid w:val="00791779"/>
    <w:rsid w:val="0079293C"/>
    <w:rsid w:val="00796375"/>
    <w:rsid w:val="007A2CA7"/>
    <w:rsid w:val="007A4A5B"/>
    <w:rsid w:val="007A5049"/>
    <w:rsid w:val="007A680E"/>
    <w:rsid w:val="007A6D1B"/>
    <w:rsid w:val="007B3292"/>
    <w:rsid w:val="007C3070"/>
    <w:rsid w:val="007C74D2"/>
    <w:rsid w:val="007D1877"/>
    <w:rsid w:val="007D2948"/>
    <w:rsid w:val="007D6D88"/>
    <w:rsid w:val="007E3AA3"/>
    <w:rsid w:val="007E4D30"/>
    <w:rsid w:val="007E4E75"/>
    <w:rsid w:val="007E52BD"/>
    <w:rsid w:val="007E759E"/>
    <w:rsid w:val="007F1B3F"/>
    <w:rsid w:val="007F2FAD"/>
    <w:rsid w:val="007F7F25"/>
    <w:rsid w:val="00801B73"/>
    <w:rsid w:val="00802E21"/>
    <w:rsid w:val="0080350B"/>
    <w:rsid w:val="00805A58"/>
    <w:rsid w:val="008158CE"/>
    <w:rsid w:val="00816042"/>
    <w:rsid w:val="0081618B"/>
    <w:rsid w:val="00820850"/>
    <w:rsid w:val="00821D54"/>
    <w:rsid w:val="00823FF5"/>
    <w:rsid w:val="00830223"/>
    <w:rsid w:val="008346FB"/>
    <w:rsid w:val="0083474F"/>
    <w:rsid w:val="0083628A"/>
    <w:rsid w:val="008410A0"/>
    <w:rsid w:val="0084286F"/>
    <w:rsid w:val="008443B7"/>
    <w:rsid w:val="008445BE"/>
    <w:rsid w:val="008453B8"/>
    <w:rsid w:val="0084608D"/>
    <w:rsid w:val="0084706A"/>
    <w:rsid w:val="00853766"/>
    <w:rsid w:val="00853CD0"/>
    <w:rsid w:val="008549E0"/>
    <w:rsid w:val="00855EFD"/>
    <w:rsid w:val="008606E4"/>
    <w:rsid w:val="00864945"/>
    <w:rsid w:val="00864AAE"/>
    <w:rsid w:val="00865CE6"/>
    <w:rsid w:val="0087449E"/>
    <w:rsid w:val="00875549"/>
    <w:rsid w:val="00877DC8"/>
    <w:rsid w:val="00882F81"/>
    <w:rsid w:val="00886173"/>
    <w:rsid w:val="008868E0"/>
    <w:rsid w:val="00887EF8"/>
    <w:rsid w:val="0089595C"/>
    <w:rsid w:val="00895F6E"/>
    <w:rsid w:val="00896C23"/>
    <w:rsid w:val="008A4F46"/>
    <w:rsid w:val="008A60DC"/>
    <w:rsid w:val="008A7E5C"/>
    <w:rsid w:val="008B0148"/>
    <w:rsid w:val="008B0D9E"/>
    <w:rsid w:val="008B3A19"/>
    <w:rsid w:val="008B4872"/>
    <w:rsid w:val="008B68D0"/>
    <w:rsid w:val="008C0E63"/>
    <w:rsid w:val="008C1710"/>
    <w:rsid w:val="008D0992"/>
    <w:rsid w:val="008D1ED2"/>
    <w:rsid w:val="008D1F52"/>
    <w:rsid w:val="008D4E35"/>
    <w:rsid w:val="008E0605"/>
    <w:rsid w:val="008E661F"/>
    <w:rsid w:val="008E6AE9"/>
    <w:rsid w:val="008E766C"/>
    <w:rsid w:val="008F2A74"/>
    <w:rsid w:val="008F3873"/>
    <w:rsid w:val="008F3ED7"/>
    <w:rsid w:val="008F5E3F"/>
    <w:rsid w:val="008F7A6D"/>
    <w:rsid w:val="008F7C39"/>
    <w:rsid w:val="00900B52"/>
    <w:rsid w:val="0090121D"/>
    <w:rsid w:val="009030C7"/>
    <w:rsid w:val="00903E43"/>
    <w:rsid w:val="009102CB"/>
    <w:rsid w:val="0091115A"/>
    <w:rsid w:val="0091528E"/>
    <w:rsid w:val="00915C78"/>
    <w:rsid w:val="00916DFB"/>
    <w:rsid w:val="00920D49"/>
    <w:rsid w:val="009227BC"/>
    <w:rsid w:val="009245BF"/>
    <w:rsid w:val="00924FA9"/>
    <w:rsid w:val="00924FAD"/>
    <w:rsid w:val="009266C4"/>
    <w:rsid w:val="00927469"/>
    <w:rsid w:val="00932976"/>
    <w:rsid w:val="009350E9"/>
    <w:rsid w:val="009371CA"/>
    <w:rsid w:val="00941B49"/>
    <w:rsid w:val="00942CDB"/>
    <w:rsid w:val="009434B0"/>
    <w:rsid w:val="00947134"/>
    <w:rsid w:val="00947316"/>
    <w:rsid w:val="009500D0"/>
    <w:rsid w:val="00952DA5"/>
    <w:rsid w:val="00953D5D"/>
    <w:rsid w:val="00954A4A"/>
    <w:rsid w:val="00960F1C"/>
    <w:rsid w:val="0096261C"/>
    <w:rsid w:val="009626D5"/>
    <w:rsid w:val="0096683F"/>
    <w:rsid w:val="009716BD"/>
    <w:rsid w:val="00974A72"/>
    <w:rsid w:val="0098177E"/>
    <w:rsid w:val="009859C7"/>
    <w:rsid w:val="009936EE"/>
    <w:rsid w:val="0099580C"/>
    <w:rsid w:val="00995E6C"/>
    <w:rsid w:val="009A012B"/>
    <w:rsid w:val="009A0D8C"/>
    <w:rsid w:val="009A2527"/>
    <w:rsid w:val="009A3E97"/>
    <w:rsid w:val="009A44DB"/>
    <w:rsid w:val="009A4B4D"/>
    <w:rsid w:val="009A4C41"/>
    <w:rsid w:val="009A57EC"/>
    <w:rsid w:val="009A592B"/>
    <w:rsid w:val="009A7949"/>
    <w:rsid w:val="009B0A7E"/>
    <w:rsid w:val="009B7852"/>
    <w:rsid w:val="009C41F9"/>
    <w:rsid w:val="009D1330"/>
    <w:rsid w:val="009D290A"/>
    <w:rsid w:val="009D5FF7"/>
    <w:rsid w:val="009E1B22"/>
    <w:rsid w:val="009E2E20"/>
    <w:rsid w:val="009E4DA9"/>
    <w:rsid w:val="009E7506"/>
    <w:rsid w:val="009F0F85"/>
    <w:rsid w:val="009F1174"/>
    <w:rsid w:val="009F16BF"/>
    <w:rsid w:val="009F3E55"/>
    <w:rsid w:val="009F4AAD"/>
    <w:rsid w:val="00A01B4E"/>
    <w:rsid w:val="00A06DC4"/>
    <w:rsid w:val="00A105D3"/>
    <w:rsid w:val="00A14C1B"/>
    <w:rsid w:val="00A151A2"/>
    <w:rsid w:val="00A1567B"/>
    <w:rsid w:val="00A1588F"/>
    <w:rsid w:val="00A17A47"/>
    <w:rsid w:val="00A206EB"/>
    <w:rsid w:val="00A23C6C"/>
    <w:rsid w:val="00A2521D"/>
    <w:rsid w:val="00A31DC4"/>
    <w:rsid w:val="00A3290F"/>
    <w:rsid w:val="00A367CF"/>
    <w:rsid w:val="00A41D6F"/>
    <w:rsid w:val="00A428A2"/>
    <w:rsid w:val="00A43D43"/>
    <w:rsid w:val="00A44839"/>
    <w:rsid w:val="00A455DC"/>
    <w:rsid w:val="00A4571D"/>
    <w:rsid w:val="00A46170"/>
    <w:rsid w:val="00A46FF8"/>
    <w:rsid w:val="00A50C52"/>
    <w:rsid w:val="00A516FF"/>
    <w:rsid w:val="00A5435A"/>
    <w:rsid w:val="00A54F06"/>
    <w:rsid w:val="00A55218"/>
    <w:rsid w:val="00A55844"/>
    <w:rsid w:val="00A62F4F"/>
    <w:rsid w:val="00A66123"/>
    <w:rsid w:val="00A702BA"/>
    <w:rsid w:val="00A7166E"/>
    <w:rsid w:val="00A717D7"/>
    <w:rsid w:val="00A75FB7"/>
    <w:rsid w:val="00A77408"/>
    <w:rsid w:val="00A84D40"/>
    <w:rsid w:val="00A87113"/>
    <w:rsid w:val="00A8712F"/>
    <w:rsid w:val="00A9178E"/>
    <w:rsid w:val="00A97F32"/>
    <w:rsid w:val="00AA2B9A"/>
    <w:rsid w:val="00AA7A9A"/>
    <w:rsid w:val="00AA7B5D"/>
    <w:rsid w:val="00AB0417"/>
    <w:rsid w:val="00AB15C8"/>
    <w:rsid w:val="00AB1674"/>
    <w:rsid w:val="00AB1C3B"/>
    <w:rsid w:val="00AB2031"/>
    <w:rsid w:val="00AB2FC5"/>
    <w:rsid w:val="00AB3ADE"/>
    <w:rsid w:val="00AB5A77"/>
    <w:rsid w:val="00AC44E7"/>
    <w:rsid w:val="00AC5ED2"/>
    <w:rsid w:val="00AC79F2"/>
    <w:rsid w:val="00AC7F66"/>
    <w:rsid w:val="00AD13E4"/>
    <w:rsid w:val="00AD72E3"/>
    <w:rsid w:val="00AE0415"/>
    <w:rsid w:val="00AE641A"/>
    <w:rsid w:val="00AF7DDC"/>
    <w:rsid w:val="00B02EEF"/>
    <w:rsid w:val="00B055F1"/>
    <w:rsid w:val="00B0583E"/>
    <w:rsid w:val="00B05CF6"/>
    <w:rsid w:val="00B1287F"/>
    <w:rsid w:val="00B13B97"/>
    <w:rsid w:val="00B150AB"/>
    <w:rsid w:val="00B15216"/>
    <w:rsid w:val="00B15A23"/>
    <w:rsid w:val="00B17B99"/>
    <w:rsid w:val="00B20CF2"/>
    <w:rsid w:val="00B2142D"/>
    <w:rsid w:val="00B315C3"/>
    <w:rsid w:val="00B31F6E"/>
    <w:rsid w:val="00B34199"/>
    <w:rsid w:val="00B36BA3"/>
    <w:rsid w:val="00B42D4F"/>
    <w:rsid w:val="00B44E9F"/>
    <w:rsid w:val="00B44EEE"/>
    <w:rsid w:val="00B45C27"/>
    <w:rsid w:val="00B5217B"/>
    <w:rsid w:val="00B55631"/>
    <w:rsid w:val="00B55CB9"/>
    <w:rsid w:val="00B57952"/>
    <w:rsid w:val="00B57F42"/>
    <w:rsid w:val="00B6094A"/>
    <w:rsid w:val="00B63678"/>
    <w:rsid w:val="00B65C9D"/>
    <w:rsid w:val="00B72F55"/>
    <w:rsid w:val="00B7683B"/>
    <w:rsid w:val="00B77464"/>
    <w:rsid w:val="00B7752F"/>
    <w:rsid w:val="00B80C20"/>
    <w:rsid w:val="00B82B15"/>
    <w:rsid w:val="00B8632C"/>
    <w:rsid w:val="00B87E33"/>
    <w:rsid w:val="00B90DCD"/>
    <w:rsid w:val="00B934B7"/>
    <w:rsid w:val="00B974A0"/>
    <w:rsid w:val="00BA11C8"/>
    <w:rsid w:val="00BA2CF4"/>
    <w:rsid w:val="00BA42BC"/>
    <w:rsid w:val="00BA730B"/>
    <w:rsid w:val="00BB04F8"/>
    <w:rsid w:val="00BB0DB3"/>
    <w:rsid w:val="00BB1006"/>
    <w:rsid w:val="00BB183C"/>
    <w:rsid w:val="00BB4D19"/>
    <w:rsid w:val="00BB6AFB"/>
    <w:rsid w:val="00BC1A91"/>
    <w:rsid w:val="00BC3C7B"/>
    <w:rsid w:val="00BC5981"/>
    <w:rsid w:val="00BD1CF0"/>
    <w:rsid w:val="00BD1F66"/>
    <w:rsid w:val="00BD2F74"/>
    <w:rsid w:val="00BD4022"/>
    <w:rsid w:val="00BD62EA"/>
    <w:rsid w:val="00BE4AB9"/>
    <w:rsid w:val="00BE4D55"/>
    <w:rsid w:val="00BE7D7A"/>
    <w:rsid w:val="00BF16FE"/>
    <w:rsid w:val="00BF55FC"/>
    <w:rsid w:val="00BF7699"/>
    <w:rsid w:val="00BF7A3F"/>
    <w:rsid w:val="00C00A8F"/>
    <w:rsid w:val="00C00EFE"/>
    <w:rsid w:val="00C01F07"/>
    <w:rsid w:val="00C03807"/>
    <w:rsid w:val="00C10F42"/>
    <w:rsid w:val="00C14092"/>
    <w:rsid w:val="00C16F59"/>
    <w:rsid w:val="00C179B2"/>
    <w:rsid w:val="00C20C6A"/>
    <w:rsid w:val="00C2490A"/>
    <w:rsid w:val="00C25018"/>
    <w:rsid w:val="00C26A31"/>
    <w:rsid w:val="00C26C98"/>
    <w:rsid w:val="00C30C8F"/>
    <w:rsid w:val="00C350D5"/>
    <w:rsid w:val="00C356CB"/>
    <w:rsid w:val="00C371A5"/>
    <w:rsid w:val="00C37CE2"/>
    <w:rsid w:val="00C43177"/>
    <w:rsid w:val="00C4424A"/>
    <w:rsid w:val="00C45552"/>
    <w:rsid w:val="00C465FD"/>
    <w:rsid w:val="00C509E2"/>
    <w:rsid w:val="00C5136B"/>
    <w:rsid w:val="00C52A75"/>
    <w:rsid w:val="00C64416"/>
    <w:rsid w:val="00C659C5"/>
    <w:rsid w:val="00C661F9"/>
    <w:rsid w:val="00C66E19"/>
    <w:rsid w:val="00C71AF5"/>
    <w:rsid w:val="00C722EE"/>
    <w:rsid w:val="00C72E8B"/>
    <w:rsid w:val="00C73484"/>
    <w:rsid w:val="00C75F15"/>
    <w:rsid w:val="00C77385"/>
    <w:rsid w:val="00C77825"/>
    <w:rsid w:val="00C849E9"/>
    <w:rsid w:val="00C867E6"/>
    <w:rsid w:val="00C9399B"/>
    <w:rsid w:val="00C93AFA"/>
    <w:rsid w:val="00C93D1F"/>
    <w:rsid w:val="00CA2483"/>
    <w:rsid w:val="00CA32C8"/>
    <w:rsid w:val="00CA3AFD"/>
    <w:rsid w:val="00CA4B97"/>
    <w:rsid w:val="00CB05D6"/>
    <w:rsid w:val="00CB3E7C"/>
    <w:rsid w:val="00CB4C67"/>
    <w:rsid w:val="00CB64DD"/>
    <w:rsid w:val="00CC00AB"/>
    <w:rsid w:val="00CC1CD0"/>
    <w:rsid w:val="00CC24F7"/>
    <w:rsid w:val="00CC296C"/>
    <w:rsid w:val="00CC2A76"/>
    <w:rsid w:val="00CC4AF0"/>
    <w:rsid w:val="00CC5376"/>
    <w:rsid w:val="00CC6509"/>
    <w:rsid w:val="00CD17A9"/>
    <w:rsid w:val="00CD3084"/>
    <w:rsid w:val="00CD6F81"/>
    <w:rsid w:val="00CD6F8E"/>
    <w:rsid w:val="00CD7D33"/>
    <w:rsid w:val="00CE0B65"/>
    <w:rsid w:val="00CE19E1"/>
    <w:rsid w:val="00CE5923"/>
    <w:rsid w:val="00CF53E4"/>
    <w:rsid w:val="00CF7915"/>
    <w:rsid w:val="00D010B9"/>
    <w:rsid w:val="00D0134B"/>
    <w:rsid w:val="00D1020B"/>
    <w:rsid w:val="00D1198D"/>
    <w:rsid w:val="00D14AA0"/>
    <w:rsid w:val="00D157EC"/>
    <w:rsid w:val="00D210E2"/>
    <w:rsid w:val="00D21A43"/>
    <w:rsid w:val="00D26094"/>
    <w:rsid w:val="00D31474"/>
    <w:rsid w:val="00D35504"/>
    <w:rsid w:val="00D43208"/>
    <w:rsid w:val="00D466C7"/>
    <w:rsid w:val="00D51001"/>
    <w:rsid w:val="00D51159"/>
    <w:rsid w:val="00D513C9"/>
    <w:rsid w:val="00D52202"/>
    <w:rsid w:val="00D650B4"/>
    <w:rsid w:val="00D65A38"/>
    <w:rsid w:val="00D6697D"/>
    <w:rsid w:val="00D7293B"/>
    <w:rsid w:val="00D72C0E"/>
    <w:rsid w:val="00D73252"/>
    <w:rsid w:val="00D75667"/>
    <w:rsid w:val="00D756C3"/>
    <w:rsid w:val="00D7727B"/>
    <w:rsid w:val="00D80C48"/>
    <w:rsid w:val="00D819FD"/>
    <w:rsid w:val="00D82BE2"/>
    <w:rsid w:val="00D8346D"/>
    <w:rsid w:val="00D83A9D"/>
    <w:rsid w:val="00D83F95"/>
    <w:rsid w:val="00D84E41"/>
    <w:rsid w:val="00D8660E"/>
    <w:rsid w:val="00D8793C"/>
    <w:rsid w:val="00D9442F"/>
    <w:rsid w:val="00D950AC"/>
    <w:rsid w:val="00D97D6C"/>
    <w:rsid w:val="00DA062F"/>
    <w:rsid w:val="00DA0A61"/>
    <w:rsid w:val="00DA0C78"/>
    <w:rsid w:val="00DA17CA"/>
    <w:rsid w:val="00DA1E11"/>
    <w:rsid w:val="00DA3770"/>
    <w:rsid w:val="00DA4E0A"/>
    <w:rsid w:val="00DA5CCC"/>
    <w:rsid w:val="00DB0353"/>
    <w:rsid w:val="00DB2EB7"/>
    <w:rsid w:val="00DB3F37"/>
    <w:rsid w:val="00DB48C3"/>
    <w:rsid w:val="00DB595E"/>
    <w:rsid w:val="00DB68EF"/>
    <w:rsid w:val="00DB6F02"/>
    <w:rsid w:val="00DC0CD6"/>
    <w:rsid w:val="00DC204F"/>
    <w:rsid w:val="00DC42E3"/>
    <w:rsid w:val="00DC5E3B"/>
    <w:rsid w:val="00DC6CF5"/>
    <w:rsid w:val="00DD00D8"/>
    <w:rsid w:val="00DD223B"/>
    <w:rsid w:val="00DD3AB2"/>
    <w:rsid w:val="00DD4BB4"/>
    <w:rsid w:val="00DD5442"/>
    <w:rsid w:val="00DD5BC7"/>
    <w:rsid w:val="00DE0787"/>
    <w:rsid w:val="00DE2C3B"/>
    <w:rsid w:val="00E000BD"/>
    <w:rsid w:val="00E02806"/>
    <w:rsid w:val="00E0360C"/>
    <w:rsid w:val="00E0391B"/>
    <w:rsid w:val="00E066B1"/>
    <w:rsid w:val="00E07F07"/>
    <w:rsid w:val="00E10D4C"/>
    <w:rsid w:val="00E11667"/>
    <w:rsid w:val="00E11CC7"/>
    <w:rsid w:val="00E173CE"/>
    <w:rsid w:val="00E202DA"/>
    <w:rsid w:val="00E20FBF"/>
    <w:rsid w:val="00E22133"/>
    <w:rsid w:val="00E24534"/>
    <w:rsid w:val="00E31DB9"/>
    <w:rsid w:val="00E4013C"/>
    <w:rsid w:val="00E428F4"/>
    <w:rsid w:val="00E648D6"/>
    <w:rsid w:val="00E70D25"/>
    <w:rsid w:val="00E71A11"/>
    <w:rsid w:val="00E71B07"/>
    <w:rsid w:val="00E73AE8"/>
    <w:rsid w:val="00E75365"/>
    <w:rsid w:val="00E83396"/>
    <w:rsid w:val="00E86757"/>
    <w:rsid w:val="00E86DFC"/>
    <w:rsid w:val="00E92314"/>
    <w:rsid w:val="00E926C3"/>
    <w:rsid w:val="00EA3398"/>
    <w:rsid w:val="00EA7DC5"/>
    <w:rsid w:val="00EB3EDF"/>
    <w:rsid w:val="00EB6D44"/>
    <w:rsid w:val="00EB7A6A"/>
    <w:rsid w:val="00EC046A"/>
    <w:rsid w:val="00EC2AA5"/>
    <w:rsid w:val="00EC32DC"/>
    <w:rsid w:val="00EC3409"/>
    <w:rsid w:val="00ED43BF"/>
    <w:rsid w:val="00ED59D9"/>
    <w:rsid w:val="00ED5C1F"/>
    <w:rsid w:val="00ED6D21"/>
    <w:rsid w:val="00EE1C50"/>
    <w:rsid w:val="00EE7E46"/>
    <w:rsid w:val="00EF20A3"/>
    <w:rsid w:val="00EF2426"/>
    <w:rsid w:val="00EF70EA"/>
    <w:rsid w:val="00EF7954"/>
    <w:rsid w:val="00F068C8"/>
    <w:rsid w:val="00F06E25"/>
    <w:rsid w:val="00F105E2"/>
    <w:rsid w:val="00F14AFD"/>
    <w:rsid w:val="00F15F29"/>
    <w:rsid w:val="00F16A81"/>
    <w:rsid w:val="00F16F4E"/>
    <w:rsid w:val="00F247F1"/>
    <w:rsid w:val="00F26C21"/>
    <w:rsid w:val="00F279BC"/>
    <w:rsid w:val="00F3107B"/>
    <w:rsid w:val="00F31DE3"/>
    <w:rsid w:val="00F3362F"/>
    <w:rsid w:val="00F34A9B"/>
    <w:rsid w:val="00F40202"/>
    <w:rsid w:val="00F41A82"/>
    <w:rsid w:val="00F425CF"/>
    <w:rsid w:val="00F45E06"/>
    <w:rsid w:val="00F461C3"/>
    <w:rsid w:val="00F55141"/>
    <w:rsid w:val="00F616AE"/>
    <w:rsid w:val="00F669CB"/>
    <w:rsid w:val="00F7259E"/>
    <w:rsid w:val="00F72B6D"/>
    <w:rsid w:val="00F773F2"/>
    <w:rsid w:val="00F80AFD"/>
    <w:rsid w:val="00F85B49"/>
    <w:rsid w:val="00F90676"/>
    <w:rsid w:val="00F916B8"/>
    <w:rsid w:val="00F930E7"/>
    <w:rsid w:val="00F95EA1"/>
    <w:rsid w:val="00FA27F9"/>
    <w:rsid w:val="00FA5449"/>
    <w:rsid w:val="00FA6329"/>
    <w:rsid w:val="00FB1B65"/>
    <w:rsid w:val="00FB1FF5"/>
    <w:rsid w:val="00FB6EAC"/>
    <w:rsid w:val="00FB78AA"/>
    <w:rsid w:val="00FC1529"/>
    <w:rsid w:val="00FC4118"/>
    <w:rsid w:val="00FD4755"/>
    <w:rsid w:val="00FE1382"/>
    <w:rsid w:val="00FE57E1"/>
    <w:rsid w:val="00FF2D7B"/>
    <w:rsid w:val="00FF2FE9"/>
    <w:rsid w:val="00FF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C37BF0"/>
  <w15:docId w15:val="{65A1B9CB-2337-44B2-9CDB-F24EE0999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776F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lang w:eastAsia="hi-IN" w:bidi="hi-IN"/>
    </w:rPr>
  </w:style>
  <w:style w:type="paragraph" w:styleId="Heading1">
    <w:name w:val="heading 1"/>
    <w:basedOn w:val="Normal"/>
    <w:next w:val="Normal"/>
    <w:qFormat/>
    <w:rsid w:val="009A57EC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qFormat/>
    <w:rsid w:val="009A57EC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qFormat/>
    <w:rsid w:val="009A57EC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4z0">
    <w:name w:val="WW8Num4z0"/>
    <w:rPr>
      <w:rFonts w:ascii="Tahoma" w:hAnsi="Tahoma" w:cs="Tahoma"/>
      <w:sz w:val="20"/>
      <w:szCs w:val="20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8z0">
    <w:name w:val="WW8Num8z0"/>
    <w:rPr>
      <w:rFonts w:ascii="Tahoma" w:hAnsi="Tahoma" w:cs="Tahoma"/>
      <w:sz w:val="20"/>
      <w:szCs w:val="20"/>
    </w:rPr>
  </w:style>
  <w:style w:type="character" w:customStyle="1" w:styleId="WW8Num11z0">
    <w:name w:val="WW8Num11z0"/>
    <w:rPr>
      <w:lang w:val="en-IE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Tahoma" w:hAnsi="Tahoma" w:cs="Tahoma"/>
      <w:sz w:val="20"/>
      <w:szCs w:val="20"/>
    </w:rPr>
  </w:style>
  <w:style w:type="character" w:customStyle="1" w:styleId="NoSpacingChar">
    <w:name w:val="No Spacing Char"/>
    <w:basedOn w:val="DefaultParagraphFont"/>
    <w:rPr>
      <w:sz w:val="22"/>
      <w:szCs w:val="22"/>
      <w:lang w:val="en-US" w:eastAsia="ar-SA" w:bidi="ar-SA"/>
    </w:rPr>
  </w:style>
  <w:style w:type="character" w:customStyle="1" w:styleId="CharChar2">
    <w:name w:val="Char Char2"/>
    <w:basedOn w:val="DefaultParagraphFont"/>
    <w:rPr>
      <w:rFonts w:ascii="Tahoma" w:hAnsi="Tahoma" w:cs="Mangal"/>
      <w:sz w:val="16"/>
      <w:szCs w:val="14"/>
    </w:rPr>
  </w:style>
  <w:style w:type="character" w:customStyle="1" w:styleId="CharChar1">
    <w:name w:val="Char Char1"/>
    <w:basedOn w:val="DefaultParagraphFont"/>
  </w:style>
  <w:style w:type="character" w:customStyle="1" w:styleId="CharChar">
    <w:name w:val="Char Cha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character" w:customStyle="1" w:styleId="CharChar5">
    <w:name w:val="Char Char5"/>
    <w:basedOn w:val="DefaultParagraphFont"/>
    <w:rPr>
      <w:rFonts w:ascii="Cambria" w:eastAsia="MS Gothic" w:hAnsi="Cambria" w:cs="Mangal"/>
      <w:sz w:val="24"/>
      <w:szCs w:val="21"/>
    </w:rPr>
  </w:style>
  <w:style w:type="character" w:customStyle="1" w:styleId="CharChar4">
    <w:name w:val="Char Char4"/>
    <w:basedOn w:val="DefaultParagraphFont"/>
    <w:rPr>
      <w:rFonts w:ascii="Cambria" w:eastAsia="MS Gothic" w:hAnsi="Cambria" w:cs="Mangal"/>
    </w:rPr>
  </w:style>
  <w:style w:type="character" w:customStyle="1" w:styleId="CharChar3">
    <w:name w:val="Char Char3"/>
    <w:basedOn w:val="DefaultParagraphFont"/>
    <w:rPr>
      <w:rFonts w:ascii="Cambria" w:eastAsia="MS Gothic" w:hAnsi="Cambria" w:cs="Times New Roman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ommentReference">
    <w:name w:val="annotation reference"/>
    <w:basedOn w:val="DefaultParagraphFont"/>
    <w:rPr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Tiu">
    <w:name w:val="Tiêu đề"/>
    <w:basedOn w:val="Normal"/>
    <w:next w:val="BodyText"/>
    <w:pPr>
      <w:keepNext/>
      <w:spacing w:before="240"/>
    </w:pPr>
    <w:rPr>
      <w:rFonts w:ascii="Arial" w:eastAsia="MS PGothic" w:hAnsi="Arial" w:cs="Tahoma"/>
      <w:sz w:val="28"/>
      <w:szCs w:val="28"/>
    </w:rPr>
  </w:style>
  <w:style w:type="paragraph" w:styleId="BodyText">
    <w:name w:val="Body Text"/>
    <w:basedOn w:val="Normal"/>
  </w:style>
  <w:style w:type="paragraph" w:styleId="List">
    <w:name w:val="List"/>
    <w:basedOn w:val="BodyText"/>
    <w:rPr>
      <w:rFonts w:cs="Tahoma"/>
    </w:rPr>
  </w:style>
  <w:style w:type="paragraph" w:customStyle="1" w:styleId="Ph">
    <w:name w:val="Phụ đề"/>
    <w:basedOn w:val="Normal"/>
    <w:pPr>
      <w:suppressLineNumbers/>
      <w:spacing w:before="120"/>
    </w:pPr>
    <w:rPr>
      <w:rFonts w:cs="Tahoma"/>
      <w:i/>
      <w:iCs/>
      <w:sz w:val="24"/>
      <w:szCs w:val="24"/>
    </w:rPr>
  </w:style>
  <w:style w:type="paragraph" w:customStyle="1" w:styleId="Chmc">
    <w:name w:val="Chỉ mục"/>
    <w:basedOn w:val="Normal"/>
    <w:pPr>
      <w:suppressLineNumbers/>
    </w:pPr>
    <w:rPr>
      <w:rFonts w:cs="Tahoma"/>
    </w:rPr>
  </w:style>
  <w:style w:type="paragraph" w:styleId="NoSpacing">
    <w:name w:val="No Spacing"/>
    <w:qFormat/>
    <w:pPr>
      <w:widowControl w:val="0"/>
      <w:suppressAutoHyphens/>
    </w:pPr>
    <w:rPr>
      <w:rFonts w:ascii="Calibri" w:eastAsia="MS Mincho" w:hAnsi="Calibri" w:cs="Calibri"/>
      <w:sz w:val="22"/>
      <w:szCs w:val="22"/>
      <w:lang w:eastAsia="ar-SA"/>
    </w:rPr>
  </w:style>
  <w:style w:type="paragraph" w:styleId="BalloonText">
    <w:name w:val="Balloon Text"/>
    <w:basedOn w:val="Normal"/>
    <w:pPr>
      <w:spacing w:after="0" w:line="240" w:lineRule="auto"/>
    </w:pPr>
    <w:rPr>
      <w:rFonts w:cs="Mangal"/>
      <w:sz w:val="16"/>
      <w:szCs w:val="14"/>
    </w:r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ListParagraph">
    <w:name w:val="List Paragraph"/>
    <w:basedOn w:val="Normal"/>
    <w:qFormat/>
    <w:pPr>
      <w:ind w:left="840"/>
    </w:pPr>
  </w:style>
  <w:style w:type="paragraph" w:customStyle="1" w:styleId="NormalH">
    <w:name w:val="NormalH"/>
    <w:basedOn w:val="Normal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Heading">
    <w:name w:val="TOC Heading"/>
    <w:basedOn w:val="Heading1"/>
    <w:next w:val="Normal"/>
    <w:qFormat/>
    <w:rsid w:val="009A57EC"/>
    <w:pPr>
      <w:keepLines/>
      <w:numPr>
        <w:numId w:val="0"/>
      </w:numPr>
      <w:spacing w:before="480" w:after="0"/>
      <w:outlineLvl w:val="9"/>
    </w:pPr>
    <w:rPr>
      <w:rFonts w:ascii="Cambria" w:hAnsi="Cambria"/>
      <w:bCs/>
      <w:sz w:val="28"/>
      <w:szCs w:val="28"/>
      <w:lang w:eastAsia="ar-SA" w:bidi="ar-SA"/>
    </w:rPr>
  </w:style>
  <w:style w:type="paragraph" w:styleId="TOC2">
    <w:name w:val="toc 2"/>
    <w:basedOn w:val="Normal"/>
    <w:next w:val="Normal"/>
    <w:uiPriority w:val="39"/>
    <w:rsid w:val="00030EB1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030EB1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030EB1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paragraph" w:styleId="TOC4">
    <w:name w:val="toc 4"/>
    <w:basedOn w:val="Normal"/>
    <w:next w:val="Normal"/>
    <w:semiHidden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semiHidden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semiHidden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semiHidden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semiHidden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semiHidden/>
    <w:pPr>
      <w:spacing w:after="0"/>
      <w:ind w:left="1760"/>
    </w:pPr>
    <w:rPr>
      <w:sz w:val="18"/>
      <w:szCs w:val="18"/>
    </w:rPr>
  </w:style>
  <w:style w:type="paragraph" w:styleId="DocumentMap">
    <w:name w:val="Document Map"/>
    <w:basedOn w:val="Normal"/>
    <w:pPr>
      <w:shd w:val="clear" w:color="auto" w:fill="000080"/>
    </w:pPr>
    <w:rPr>
      <w:rFonts w:cs="Tahoma"/>
    </w:rPr>
  </w:style>
  <w:style w:type="paragraph" w:styleId="PlainText">
    <w:name w:val="Plain Text"/>
    <w:basedOn w:val="Normal"/>
    <w:pPr>
      <w:spacing w:after="0" w:line="240" w:lineRule="auto"/>
    </w:pPr>
    <w:rPr>
      <w:rFonts w:ascii="Courier New" w:hAnsi="Courier New" w:cs="Courier New"/>
      <w:lang w:eastAsia="ar-SA" w:bidi="ar-SA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Caption">
    <w:name w:val="caption"/>
    <w:basedOn w:val="Normal"/>
    <w:next w:val="Normal"/>
    <w:qFormat/>
    <w:rsid w:val="00A105D3"/>
    <w:pPr>
      <w:jc w:val="center"/>
    </w:pPr>
    <w:rPr>
      <w:b/>
      <w:bCs/>
    </w:rPr>
  </w:style>
  <w:style w:type="paragraph" w:customStyle="1" w:styleId="Nidungkhung">
    <w:name w:val="Nội dung khung"/>
    <w:basedOn w:val="BodyText"/>
  </w:style>
  <w:style w:type="paragraph" w:customStyle="1" w:styleId="Nidungbng">
    <w:name w:val="Nội dung bảng"/>
    <w:basedOn w:val="Normal"/>
    <w:pPr>
      <w:suppressLineNumbers/>
    </w:pPr>
  </w:style>
  <w:style w:type="paragraph" w:customStyle="1" w:styleId="Tiubng">
    <w:name w:val="Tiêu đề bảng"/>
    <w:basedOn w:val="Nidungbng"/>
    <w:pPr>
      <w:jc w:val="center"/>
    </w:pPr>
    <w:rPr>
      <w:b/>
      <w:bCs/>
    </w:rPr>
  </w:style>
  <w:style w:type="paragraph" w:customStyle="1" w:styleId="StyleHeading2Tahoma13ptBoldCustomColorRGB44105178">
    <w:name w:val="Style Heading 2 + Tahoma 13 pt Bold Custom Color(RGB(44105178))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1">
    <w:name w:val="Style Heading 2 + Tahoma 13 pt Bold Custom Color(RGB(44105178))1"/>
    <w:basedOn w:val="Heading2"/>
    <w:autoRedefine/>
    <w:rsid w:val="003748EC"/>
    <w:rPr>
      <w:b w:val="0"/>
      <w:bCs/>
      <w:color w:val="2C69B2"/>
    </w:rPr>
  </w:style>
  <w:style w:type="paragraph" w:customStyle="1" w:styleId="StyleHeading2Tahoma13ptBoldCustomColorRGB441051782">
    <w:name w:val="Style Heading 2 + Tahoma 13 pt Bold Custom Color(RGB(44105178))2"/>
    <w:basedOn w:val="Heading2"/>
    <w:autoRedefine/>
    <w:rsid w:val="003748EC"/>
    <w:rPr>
      <w:b w:val="0"/>
      <w:bCs/>
      <w:color w:val="2C69B2"/>
    </w:rPr>
  </w:style>
  <w:style w:type="table" w:customStyle="1" w:styleId="BlueStripe1">
    <w:name w:val="BlueStripe 1"/>
    <w:basedOn w:val="TableNormal"/>
    <w:rsid w:val="00280184"/>
    <w:pPr>
      <w:snapToGrid w:val="0"/>
    </w:pPr>
    <w:rPr>
      <w:rFonts w:ascii="Calibri" w:eastAsia="Arial" w:hAnsi="Calibri" w:cs="Calibri"/>
    </w:rPr>
    <w:tblPr>
      <w:tblStyleRowBandSize w:val="1"/>
      <w:tblBorders>
        <w:top w:val="single" w:sz="4" w:space="0" w:color="6F97C7"/>
        <w:left w:val="single" w:sz="4" w:space="0" w:color="6F97C7"/>
        <w:bottom w:val="single" w:sz="4" w:space="0" w:color="6F97C7"/>
        <w:right w:val="single" w:sz="4" w:space="0" w:color="6F97C7"/>
        <w:insideH w:val="single" w:sz="4" w:space="0" w:color="6F97C7"/>
        <w:insideV w:val="single" w:sz="4" w:space="0" w:color="6F97C7"/>
      </w:tblBorders>
      <w:tblCellMar>
        <w:left w:w="115" w:type="dxa"/>
        <w:right w:w="115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2Horz">
      <w:pPr>
        <w:wordWrap/>
        <w:spacing w:beforeLines="0" w:beforeAutospacing="0" w:afterLines="0" w:afterAutospacing="0" w:line="240" w:lineRule="auto"/>
        <w:ind w:leftChars="0" w:left="0" w:rightChars="0" w:right="0"/>
      </w:pPr>
      <w:tblPr/>
      <w:tcPr>
        <w:tcBorders>
          <w:top w:val="single" w:sz="4" w:space="0" w:color="6F97C7"/>
          <w:left w:val="single" w:sz="4" w:space="0" w:color="6F97C7"/>
          <w:bottom w:val="single" w:sz="4" w:space="0" w:color="6F97C7"/>
          <w:right w:val="single" w:sz="4" w:space="0" w:color="6F97C7"/>
          <w:insideH w:val="single" w:sz="4" w:space="0" w:color="6F97C7"/>
          <w:insideV w:val="single" w:sz="4" w:space="0" w:color="6F97C7"/>
        </w:tcBorders>
        <w:shd w:val="clear" w:color="auto" w:fill="D3DFEE"/>
      </w:tcPr>
    </w:tblStylePr>
  </w:style>
  <w:style w:type="paragraph" w:customStyle="1" w:styleId="Nor">
    <w:name w:val="Nor"/>
    <w:basedOn w:val="Heading3"/>
    <w:rsid w:val="00E22133"/>
    <w:pPr>
      <w:numPr>
        <w:ilvl w:val="0"/>
        <w:numId w:val="0"/>
      </w:numPr>
      <w:ind w:firstLine="72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EC"/>
    <w:pPr>
      <w:pBdr>
        <w:bottom w:val="single" w:sz="4" w:space="4" w:color="4F81BD"/>
      </w:pBdr>
      <w:spacing w:before="200" w:after="280"/>
      <w:ind w:left="936" w:right="936"/>
    </w:pPr>
    <w:rPr>
      <w:rFonts w:cs="Mangal"/>
      <w:b/>
      <w:bCs/>
      <w:i/>
      <w:iCs/>
      <w:color w:val="951B13"/>
      <w:szCs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EC"/>
    <w:rPr>
      <w:rFonts w:ascii="Tahoma" w:eastAsia="MS Mincho" w:hAnsi="Tahoma" w:cs="Mangal"/>
      <w:b/>
      <w:bCs/>
      <w:i/>
      <w:iCs/>
      <w:color w:val="951B13"/>
      <w:szCs w:val="18"/>
      <w:lang w:eastAsia="hi-IN" w:bidi="hi-IN"/>
    </w:rPr>
  </w:style>
  <w:style w:type="character" w:styleId="IntenseEmphasis">
    <w:name w:val="Intense Emphasis"/>
    <w:basedOn w:val="DefaultParagraphFont"/>
    <w:uiPriority w:val="21"/>
    <w:qFormat/>
    <w:rsid w:val="009A57EC"/>
    <w:rPr>
      <w:b/>
      <w:bCs/>
      <w:i/>
      <w:iCs/>
      <w:color w:val="951B13"/>
    </w:rPr>
  </w:style>
  <w:style w:type="table" w:styleId="GridTable1Light-Accent2">
    <w:name w:val="Grid Table 1 Light Accent 2"/>
    <w:basedOn w:val="TableNormal"/>
    <w:uiPriority w:val="46"/>
    <w:rsid w:val="009A4C41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A105D3"/>
    <w:pPr>
      <w:widowControl/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6"/>
      <w:szCs w:val="24"/>
      <w:lang w:eastAsia="en-US" w:bidi="ar-SA"/>
    </w:rPr>
  </w:style>
  <w:style w:type="character" w:styleId="Emphasis">
    <w:name w:val="Emphasis"/>
    <w:basedOn w:val="DefaultParagraphFont"/>
    <w:qFormat/>
    <w:rsid w:val="00A105D3"/>
    <w:rPr>
      <w:i/>
      <w:iCs/>
    </w:rPr>
  </w:style>
  <w:style w:type="table" w:styleId="GridTable1Light">
    <w:name w:val="Grid Table 1 Light"/>
    <w:basedOn w:val="TableNormal"/>
    <w:uiPriority w:val="46"/>
    <w:rsid w:val="002817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A4483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1689"/>
    <w:rPr>
      <w:color w:val="605E5C"/>
      <w:shd w:val="clear" w:color="auto" w:fill="E1DFDD"/>
    </w:rPr>
  </w:style>
  <w:style w:type="table" w:styleId="TableGrid">
    <w:name w:val="Table Grid"/>
    <w:basedOn w:val="TableNormal"/>
    <w:rsid w:val="003E6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3E6FB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itle">
    <w:name w:val="Title"/>
    <w:basedOn w:val="Normal"/>
    <w:next w:val="Normal"/>
    <w:link w:val="TitleChar"/>
    <w:qFormat/>
    <w:rsid w:val="006F11C9"/>
    <w:pPr>
      <w:spacing w:after="0" w:line="240" w:lineRule="auto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rsid w:val="006F11C9"/>
    <w:rPr>
      <w:rFonts w:asciiTheme="majorHAnsi" w:eastAsiaTheme="majorEastAsia" w:hAnsiTheme="majorHAnsi" w:cs="Mangal"/>
      <w:spacing w:val="-10"/>
      <w:kern w:val="28"/>
      <w:sz w:val="56"/>
      <w:szCs w:val="50"/>
      <w:lang w:eastAsia="hi-IN" w:bidi="hi-IN"/>
    </w:rPr>
  </w:style>
  <w:style w:type="paragraph" w:styleId="Subtitle">
    <w:name w:val="Subtitle"/>
    <w:basedOn w:val="Normal"/>
    <w:next w:val="Normal"/>
    <w:link w:val="SubtitleChar"/>
    <w:qFormat/>
    <w:rsid w:val="006F11C9"/>
    <w:pPr>
      <w:numPr>
        <w:ilvl w:val="1"/>
      </w:numPr>
      <w:spacing w:after="160"/>
    </w:pPr>
    <w:rPr>
      <w:rFonts w:asciiTheme="minorHAnsi" w:eastAsiaTheme="minorEastAsia" w:hAnsiTheme="minorHAnsi" w:cs="Mangal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rsid w:val="006F11C9"/>
    <w:rPr>
      <w:rFonts w:asciiTheme="minorHAnsi" w:eastAsiaTheme="minorEastAsia" w:hAnsiTheme="minorHAnsi" w:cs="Mangal"/>
      <w:color w:val="5A5A5A" w:themeColor="text1" w:themeTint="A5"/>
      <w:spacing w:val="15"/>
      <w:sz w:val="22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2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shift_jis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yperlink" Target="https://github.com/chuckfairy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6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eader" Target="header6.xml"/><Relationship Id="rId10" Type="http://schemas.openxmlformats.org/officeDocument/2006/relationships/endnotes" Target="end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footer" Target="footer5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1CE1E8EA63AA4999BA5B02EFAC962B" ma:contentTypeVersion="2" ma:contentTypeDescription="Create a new document." ma:contentTypeScope="" ma:versionID="e846130d4a1536bd21985d054a554cda">
  <xsd:schema xmlns:xsd="http://www.w3.org/2001/XMLSchema" xmlns:xs="http://www.w3.org/2001/XMLSchema" xmlns:p="http://schemas.microsoft.com/office/2006/metadata/properties" xmlns:ns2="c809249f-bf47-45af-bfdc-f4cb413905df" targetNamespace="http://schemas.microsoft.com/office/2006/metadata/properties" ma:root="true" ma:fieldsID="cc85685b413d027a20082bdf7d355bef" ns2:_="">
    <xsd:import namespace="c809249f-bf47-45af-bfdc-f4cb413905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09249f-bf47-45af-bfdc-f4cb413905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5C9790-35BD-4F6F-A52E-82092D0F90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B557C81-EA69-47BE-A07D-CA4CC19B63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B1032C-33BD-463D-81F2-E49856AAA6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09249f-bf47-45af-bfdc-f4cb413905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004735C-CE39-4C23-B3A9-72DCCAE92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491</TotalTime>
  <Pages>8</Pages>
  <Words>1217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Ước lượng dự án nguồn mở</vt:lpstr>
    </vt:vector>
  </TitlesOfParts>
  <Company>Techlink Company</Company>
  <LinksUpToDate>false</LinksUpToDate>
  <CharactersWithSpaces>8144</CharactersWithSpaces>
  <SharedDoc>false</SharedDoc>
  <HLinks>
    <vt:vector size="138" baseType="variant">
      <vt:variant>
        <vt:i4>1966132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_Toc285146761</vt:lpwstr>
      </vt:variant>
      <vt:variant>
        <vt:i4>1966132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_Toc285146760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_Toc285146759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_Toc285146758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_Toc285146757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_Toc285146756</vt:lpwstr>
      </vt:variant>
      <vt:variant>
        <vt:i4>1900596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_Toc285146755</vt:lpwstr>
      </vt:variant>
      <vt:variant>
        <vt:i4>1900596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_Toc285146754</vt:lpwstr>
      </vt:variant>
      <vt:variant>
        <vt:i4>1900596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_Toc285146753</vt:lpwstr>
      </vt:variant>
      <vt:variant>
        <vt:i4>1900596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_Toc285146752</vt:lpwstr>
      </vt:variant>
      <vt:variant>
        <vt:i4>1900596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_Toc285146751</vt:lpwstr>
      </vt:variant>
      <vt:variant>
        <vt:i4>1900596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_Toc285146750</vt:lpwstr>
      </vt:variant>
      <vt:variant>
        <vt:i4>1835060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_Toc285146749</vt:lpwstr>
      </vt:variant>
      <vt:variant>
        <vt:i4>1835060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_Toc285146748</vt:lpwstr>
      </vt:variant>
      <vt:variant>
        <vt:i4>1835060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_Toc285146747</vt:lpwstr>
      </vt:variant>
      <vt:variant>
        <vt:i4>1835060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_Toc285146746</vt:lpwstr>
      </vt:variant>
      <vt:variant>
        <vt:i4>1835060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_Toc285146745</vt:lpwstr>
      </vt:variant>
      <vt:variant>
        <vt:i4>1835060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_Toc285146744</vt:lpwstr>
      </vt:variant>
      <vt:variant>
        <vt:i4>1835060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_Toc285146743</vt:lpwstr>
      </vt:variant>
      <vt:variant>
        <vt:i4>1835060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_Toc285146742</vt:lpwstr>
      </vt:variant>
      <vt:variant>
        <vt:i4>1835060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_Toc285146741</vt:lpwstr>
      </vt:variant>
      <vt:variant>
        <vt:i4>1835060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_Toc285146740</vt:lpwstr>
      </vt:variant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_Toc285146739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Ước lượng dự án nguồn mở</dc:title>
  <dc:subject>Tên dự án nguồn mở</dc:subject>
  <dc:creator>Nguyen Duc Tien</dc:creator>
  <cp:keywords/>
  <dc:description>Version 1.0</dc:description>
  <cp:lastModifiedBy>Admin</cp:lastModifiedBy>
  <cp:revision>324</cp:revision>
  <cp:lastPrinted>2008-03-13T11:02:00Z</cp:lastPrinted>
  <dcterms:created xsi:type="dcterms:W3CDTF">2018-10-22T04:18:00Z</dcterms:created>
  <dcterms:modified xsi:type="dcterms:W3CDTF">2022-01-19T00:27:00Z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TC300001821033</vt:lpwstr>
  </property>
  <property fmtid="{D5CDD505-2E9C-101B-9397-08002B2CF9AE}" pid="3" name="Project">
    <vt:lpwstr>Name of Project</vt:lpwstr>
  </property>
  <property fmtid="{D5CDD505-2E9C-101B-9397-08002B2CF9AE}" pid="4" name="ContentTypeId">
    <vt:lpwstr>0x0101006E1CE1E8EA63AA4999BA5B02EFAC962B</vt:lpwstr>
  </property>
</Properties>
</file>